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8B2701" w14:textId="4402AAD7" w:rsidR="00490246" w:rsidRPr="00490246" w:rsidRDefault="00DE7C6A" w:rsidP="00DE7C6A">
      <w:pPr>
        <w:jc w:val="center"/>
        <w:rPr>
          <w:lang w:val="en-IN"/>
        </w:rPr>
      </w:pPr>
      <w:r w:rsidRPr="00490246">
        <w:rPr>
          <w:noProof/>
          <w:lang w:val="en-IN"/>
        </w:rPr>
        <w:drawing>
          <wp:anchor distT="0" distB="0" distL="114300" distR="114300" simplePos="0" relativeHeight="251660800" behindDoc="0" locked="0" layoutInCell="1" allowOverlap="1" wp14:anchorId="547556AE" wp14:editId="3560D5D2">
            <wp:simplePos x="0" y="0"/>
            <wp:positionH relativeFrom="margin">
              <wp:posOffset>-708660</wp:posOffset>
            </wp:positionH>
            <wp:positionV relativeFrom="margin">
              <wp:posOffset>19685</wp:posOffset>
            </wp:positionV>
            <wp:extent cx="6972300" cy="1295400"/>
            <wp:effectExtent l="0" t="0" r="0" b="0"/>
            <wp:wrapSquare wrapText="bothSides"/>
            <wp:docPr id="10478324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97" b="74250"/>
                    <a:stretch/>
                  </pic:blipFill>
                  <pic:spPr bwMode="auto">
                    <a:xfrm>
                      <a:off x="0" y="0"/>
                      <a:ext cx="69723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667F30" w14:textId="5E426760" w:rsidR="00A1126F" w:rsidRPr="00DE7C6A" w:rsidRDefault="00A1126F" w:rsidP="00DE7C6A">
      <w:pPr>
        <w:ind w:right="-1794"/>
        <w:jc w:val="center"/>
        <w:rPr>
          <w:rFonts w:ascii="Mistral" w:hAnsi="Mistral"/>
          <w:b/>
          <w:bCs/>
          <w:sz w:val="56"/>
          <w:szCs w:val="56"/>
        </w:rPr>
      </w:pPr>
      <w:bookmarkStart w:id="0" w:name="_Hlk185509662"/>
      <w:r w:rsidRPr="00DE7C6A">
        <w:rPr>
          <w:rFonts w:ascii="Mistral" w:hAnsi="Mistral"/>
          <w:b/>
          <w:bCs/>
          <w:sz w:val="56"/>
          <w:szCs w:val="56"/>
        </w:rPr>
        <w:t>VIRTUAL TRADING</w:t>
      </w:r>
    </w:p>
    <w:p w14:paraId="3989A848" w14:textId="523636A9" w:rsidR="005B67AC" w:rsidRPr="00085924" w:rsidRDefault="00BA1AFF" w:rsidP="00740798">
      <w:pPr>
        <w:ind w:right="-1794"/>
        <w:jc w:val="center"/>
        <w:rPr>
          <w:b/>
          <w:bCs/>
          <w:sz w:val="26"/>
          <w:szCs w:val="26"/>
          <w:u w:val="single"/>
        </w:rPr>
      </w:pPr>
      <w:r w:rsidRPr="00085924">
        <w:rPr>
          <w:b/>
          <w:bCs/>
          <w:sz w:val="26"/>
          <w:szCs w:val="26"/>
          <w:u w:val="single"/>
        </w:rPr>
        <w:t>Instructions to the Participant</w:t>
      </w:r>
      <w:r w:rsidR="00D040CA">
        <w:rPr>
          <w:b/>
          <w:bCs/>
          <w:sz w:val="26"/>
          <w:szCs w:val="26"/>
          <w:u w:val="single"/>
        </w:rPr>
        <w:t>s</w:t>
      </w:r>
    </w:p>
    <w:p w14:paraId="4D62ED35" w14:textId="415408F5" w:rsidR="00085924" w:rsidRPr="00CA7A7C" w:rsidRDefault="00F931AE" w:rsidP="00CA7A7C">
      <w:pPr>
        <w:pStyle w:val="NormalWeb"/>
        <w:spacing w:before="0" w:beforeAutospacing="0" w:after="0" w:afterAutospacing="0"/>
        <w:ind w:left="-709" w:right="-1935"/>
        <w:jc w:val="both"/>
      </w:pPr>
      <w:r w:rsidRPr="00CA7A7C">
        <w:rPr>
          <w:rFonts w:eastAsiaTheme="majorEastAsia"/>
          <w:b/>
          <w:bCs/>
          <w:lang w:val="en-US"/>
        </w:rPr>
        <w:t xml:space="preserve">Exam Time: </w:t>
      </w:r>
      <w:r w:rsidRPr="00CA7A7C">
        <w:rPr>
          <w:rFonts w:eastAsiaTheme="majorEastAsia"/>
          <w:lang w:val="en-US"/>
        </w:rPr>
        <w:t>You have</w:t>
      </w:r>
      <w:r w:rsidRPr="00CA7A7C">
        <w:rPr>
          <w:rFonts w:eastAsiaTheme="majorEastAsia"/>
          <w:b/>
          <w:bCs/>
          <w:lang w:val="en-US"/>
        </w:rPr>
        <w:t xml:space="preserve"> </w:t>
      </w:r>
      <w:r w:rsidR="00C151D8" w:rsidRPr="00CA7A7C">
        <w:rPr>
          <w:rFonts w:eastAsiaTheme="majorEastAsia"/>
          <w:b/>
          <w:bCs/>
          <w:lang w:val="en-US"/>
        </w:rPr>
        <w:t>2</w:t>
      </w:r>
      <w:r w:rsidRPr="00CA7A7C">
        <w:rPr>
          <w:rFonts w:eastAsiaTheme="majorEastAsia"/>
          <w:b/>
          <w:bCs/>
          <w:lang w:val="en-US"/>
        </w:rPr>
        <w:t xml:space="preserve">0 minutes </w:t>
      </w:r>
      <w:r w:rsidRPr="00CA7A7C">
        <w:rPr>
          <w:rFonts w:eastAsiaTheme="majorEastAsia"/>
          <w:lang w:val="en-US"/>
        </w:rPr>
        <w:t xml:space="preserve">to </w:t>
      </w:r>
      <w:r w:rsidR="00961B65" w:rsidRPr="00CA7A7C">
        <w:rPr>
          <w:rFonts w:eastAsiaTheme="majorEastAsia"/>
          <w:lang w:val="en-US"/>
        </w:rPr>
        <w:t>complete</w:t>
      </w:r>
      <w:r w:rsidRPr="00CA7A7C">
        <w:rPr>
          <w:rFonts w:eastAsiaTheme="majorEastAsia"/>
          <w:lang w:val="en-US"/>
        </w:rPr>
        <w:t xml:space="preserve"> the Exam. Use your time carefully.</w:t>
      </w:r>
    </w:p>
    <w:p w14:paraId="2A12FCCF" w14:textId="4EDC790E" w:rsidR="00BA1AFF" w:rsidRPr="00CA7A7C" w:rsidRDefault="00BA1AFF" w:rsidP="00CA7A7C">
      <w:pPr>
        <w:pStyle w:val="NormalWeb"/>
        <w:spacing w:before="0" w:beforeAutospacing="0" w:after="0" w:afterAutospacing="0"/>
        <w:ind w:left="-709" w:right="-1935"/>
        <w:jc w:val="both"/>
      </w:pPr>
      <w:r w:rsidRPr="00CA7A7C">
        <w:rPr>
          <w:rStyle w:val="Strong"/>
          <w:rFonts w:eastAsiaTheme="majorEastAsia"/>
        </w:rPr>
        <w:t>Total Questions</w:t>
      </w:r>
      <w:r w:rsidRPr="00CA7A7C">
        <w:t xml:space="preserve">: The </w:t>
      </w:r>
      <w:r w:rsidR="00085924" w:rsidRPr="00CA7A7C">
        <w:t>Exam</w:t>
      </w:r>
      <w:r w:rsidRPr="00CA7A7C">
        <w:t xml:space="preserve"> consists of </w:t>
      </w:r>
      <w:r w:rsidRPr="00CA7A7C">
        <w:rPr>
          <w:rStyle w:val="Strong"/>
          <w:rFonts w:eastAsiaTheme="majorEastAsia"/>
        </w:rPr>
        <w:t>2</w:t>
      </w:r>
      <w:r w:rsidR="00AA6CF5">
        <w:rPr>
          <w:rStyle w:val="Strong"/>
          <w:rFonts w:eastAsiaTheme="majorEastAsia"/>
        </w:rPr>
        <w:t>5</w:t>
      </w:r>
      <w:r w:rsidRPr="00CA7A7C">
        <w:rPr>
          <w:rStyle w:val="Strong"/>
          <w:rFonts w:eastAsiaTheme="majorEastAsia"/>
        </w:rPr>
        <w:t xml:space="preserve"> questions</w:t>
      </w:r>
      <w:r w:rsidRPr="00CA7A7C">
        <w:t>. Read each question carefully before answering.</w:t>
      </w:r>
    </w:p>
    <w:p w14:paraId="357968F1" w14:textId="7810FD92" w:rsidR="00BA1AFF" w:rsidRPr="00CA7A7C" w:rsidRDefault="00BA1AFF" w:rsidP="00CA7A7C">
      <w:pPr>
        <w:pStyle w:val="NormalWeb"/>
        <w:spacing w:before="0" w:beforeAutospacing="0" w:after="0" w:afterAutospacing="0"/>
        <w:ind w:left="-709" w:right="-1935"/>
        <w:jc w:val="both"/>
      </w:pPr>
      <w:r w:rsidRPr="00CA7A7C">
        <w:rPr>
          <w:rStyle w:val="Strong"/>
          <w:rFonts w:eastAsiaTheme="majorEastAsia"/>
        </w:rPr>
        <w:t>Scoring System</w:t>
      </w:r>
      <w:r w:rsidRPr="00CA7A7C">
        <w:t xml:space="preserve">: Each question carries </w:t>
      </w:r>
      <w:r w:rsidR="00C151D8" w:rsidRPr="00CA7A7C">
        <w:rPr>
          <w:rStyle w:val="Strong"/>
          <w:rFonts w:eastAsiaTheme="majorEastAsia"/>
        </w:rPr>
        <w:t>1</w:t>
      </w:r>
      <w:r w:rsidRPr="00CA7A7C">
        <w:rPr>
          <w:rStyle w:val="Strong"/>
          <w:rFonts w:eastAsiaTheme="majorEastAsia"/>
        </w:rPr>
        <w:t xml:space="preserve"> mark</w:t>
      </w:r>
      <w:r w:rsidR="00AA6CF5">
        <w:t>, n</w:t>
      </w:r>
      <w:r w:rsidRPr="00CA7A7C">
        <w:t>o negative marking.</w:t>
      </w:r>
    </w:p>
    <w:p w14:paraId="62972A0B" w14:textId="0F99D128" w:rsidR="00C151D8" w:rsidRPr="00CA7A7C" w:rsidRDefault="00E50E33" w:rsidP="00CA7A7C">
      <w:pPr>
        <w:pStyle w:val="NormalWeb"/>
        <w:spacing w:before="0" w:beforeAutospacing="0" w:after="0" w:afterAutospacing="0"/>
        <w:ind w:left="-709" w:right="-1935"/>
        <w:jc w:val="both"/>
      </w:pPr>
      <w:r w:rsidRPr="00C34C21">
        <w:rPr>
          <w:rFonts w:ascii="Arial Rounded MT Bold" w:hAnsi="Arial Rounded MT Bold"/>
          <w:noProof/>
        </w:rPr>
        <w:drawing>
          <wp:anchor distT="0" distB="0" distL="114300" distR="114300" simplePos="0" relativeHeight="251662848" behindDoc="1" locked="0" layoutInCell="1" allowOverlap="1" wp14:anchorId="7FB3D1F5" wp14:editId="51E787A5">
            <wp:simplePos x="0" y="0"/>
            <wp:positionH relativeFrom="page">
              <wp:align>center</wp:align>
            </wp:positionH>
            <wp:positionV relativeFrom="paragraph">
              <wp:posOffset>116205</wp:posOffset>
            </wp:positionV>
            <wp:extent cx="6043107" cy="6793634"/>
            <wp:effectExtent l="0" t="0" r="0" b="0"/>
            <wp:wrapNone/>
            <wp:docPr id="8650027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alphaModFix amt="50000"/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10000" b="90000" l="10000" r="90000">
                                  <a14:foregroundMark x1="36925" y1="43103" x2="36925" y2="43103"/>
                                  <a14:foregroundMark x1="36925" y1="43103" x2="36925" y2="43103"/>
                                  <a14:foregroundMark x1="44037" y1="38290" x2="44037" y2="38290"/>
                                  <a14:foregroundMark x1="48922" y1="34339" x2="48922" y2="34339"/>
                                  <a14:foregroundMark x1="48707" y1="20259" x2="48707" y2="20259"/>
                                  <a14:foregroundMark x1="24928" y1="54454" x2="24928" y2="54454"/>
                                  <a14:foregroundMark x1="32399" y1="64583" x2="32399" y2="64583"/>
                                  <a14:foregroundMark x1="26078" y1="71264" x2="26078" y2="71264"/>
                                  <a14:foregroundMark x1="32256" y1="80532" x2="32256" y2="80532"/>
                                  <a14:foregroundMark x1="24713" y1="80244" x2="24713" y2="80244"/>
                                  <a14:foregroundMark x1="42385" y1="80675" x2="42385" y2="80675"/>
                                  <a14:foregroundMark x1="48276" y1="75287" x2="48276" y2="75287"/>
                                  <a14:foregroundMark x1="73060" y1="75287" x2="73060" y2="75287"/>
                                  <a14:foregroundMark x1="51796" y1="80460" x2="51796" y2="80460"/>
                                  <a14:foregroundMark x1="58405" y1="80460" x2="58405" y2="80460"/>
                                  <a14:foregroundMark x1="58405" y1="80460" x2="58405" y2="80460"/>
                                  <a14:foregroundMark x1="64799" y1="80891" x2="64799" y2="80891"/>
                                  <a14:foregroundMark x1="73779" y1="81178" x2="73779" y2="81178"/>
                                  <a14:foregroundMark x1="48779" y1="43391" x2="48779" y2="43391"/>
                                  <a14:foregroundMark x1="32112" y1="75287" x2="32112" y2="75287"/>
                                  <a14:foregroundMark x1="41020" y1="73779" x2="41020" y2="73779"/>
                                  <a14:foregroundMark x1="56466" y1="76221" x2="56466" y2="76221"/>
                                  <a14:backgroundMark x1="30050" y1="59300" x2="30050" y2="59300"/>
                                  <a14:backgroundMark x1="57300" y1="64150" x2="57300" y2="64150"/>
                                  <a14:backgroundMark x1="49100" y1="63950" x2="49100" y2="63950"/>
                                  <a14:backgroundMark x1="49100" y1="63950" x2="49100" y2="63950"/>
                                  <a14:backgroundMark x1="49100" y1="63950" x2="40550" y2="64850"/>
                                  <a14:backgroundMark x1="40550" y1="64850" x2="58400" y2="59150"/>
                                  <a14:backgroundMark x1="58400" y1="59150" x2="50050" y2="65800"/>
                                  <a14:backgroundMark x1="50050" y1="65800" x2="48800" y2="65800"/>
                                  <a14:backgroundMark x1="70650" y1="48600" x2="71950" y2="39250"/>
                                  <a14:backgroundMark x1="71950" y1="39250" x2="67350" y2="30450"/>
                                  <a14:backgroundMark x1="67350" y1="30450" x2="56000" y2="25750"/>
                                  <a14:backgroundMark x1="56000" y1="25750" x2="47350" y2="27550"/>
                                  <a14:backgroundMark x1="47350" y1="27550" x2="36450" y2="34300"/>
                                  <a14:backgroundMark x1="33400" y1="56400" x2="29350" y2="59900"/>
                                  <a14:backgroundMark x1="53650" y1="34900" x2="53250" y2="36350"/>
                                  <a14:backgroundMark x1="46049" y1="35632" x2="45833" y2="37787"/>
                                  <a14:backgroundMark x1="45761" y1="37931" x2="45833" y2="43319"/>
                                  <a14:backgroundMark x1="40014" y1="42601" x2="39080" y2="46695"/>
                                  <a14:backgroundMark x1="52227" y1="42313" x2="51940" y2="43534"/>
                                  <a14:backgroundMark x1="57471" y1="36207" x2="57471" y2="36207"/>
                                  <a14:backgroundMark x1="50431" y1="44612" x2="49066" y2="45474"/>
                                  <a14:backgroundMark x1="48204" y1="45977" x2="47486" y2="46983"/>
                                  <a14:backgroundMark x1="46695" y1="47055" x2="45330" y2="48276"/>
                                  <a14:backgroundMark x1="44037" y1="48563" x2="42313" y2="48922"/>
                                  <a14:backgroundMark x1="42313" y1="48922" x2="42313" y2="48922"/>
                                  <a14:backgroundMark x1="37787" y1="73922" x2="37859" y2="74497"/>
                                  <a14:backgroundMark x1="31178" y1="73563" x2="31178" y2="73563"/>
                                  <a14:backgroundMark x1="51437" y1="80891" x2="50934" y2="81178"/>
                                  <a14:backgroundMark x1="76006" y1="80891" x2="75431" y2="81106"/>
                                  <a14:backgroundMark x1="34124" y1="80747" x2="33405" y2="80747"/>
                                  <a14:backgroundMark x1="34842" y1="73563" x2="34698" y2="74425"/>
                                  <a14:backgroundMark x1="27945" y1="72486" x2="27945" y2="72486"/>
                                  <a14:backgroundMark x1="27802" y1="72701" x2="27011" y2="72701"/>
                                  <a14:backgroundMark x1="27514" y1="75216" x2="26940" y2="75216"/>
                                  <a14:backgroundMark x1="28664" y1="75000" x2="27299" y2="75000"/>
                                  <a14:backgroundMark x1="52658" y1="72486" x2="52155" y2="72486"/>
                                  <a14:backgroundMark x1="55388" y1="73922" x2="55460" y2="73060"/>
                                </a14:backgroundRemoval>
                              </a14:imgEffect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107" cy="67936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1AFF" w:rsidRPr="00CA7A7C">
        <w:rPr>
          <w:rStyle w:val="Strong"/>
          <w:rFonts w:eastAsiaTheme="majorEastAsia"/>
        </w:rPr>
        <w:t>Submission</w:t>
      </w:r>
      <w:r w:rsidR="00BA1AFF" w:rsidRPr="00CA7A7C">
        <w:t>: Ensure that you submit your answers before the allotted time ends</w:t>
      </w:r>
      <w:bookmarkEnd w:id="0"/>
      <w:r w:rsidR="00BA1AFF" w:rsidRPr="00CA7A7C">
        <w:t xml:space="preserve">. </w:t>
      </w:r>
    </w:p>
    <w:p w14:paraId="7A15E222" w14:textId="2E3DB01B" w:rsidR="00C151D8" w:rsidRPr="00C151D8" w:rsidRDefault="00C151D8" w:rsidP="00CA7A7C">
      <w:pPr>
        <w:pStyle w:val="NormalWeb"/>
        <w:spacing w:after="0" w:afterAutospacing="0"/>
        <w:ind w:left="-709" w:right="-1935"/>
        <w:jc w:val="both"/>
        <w:rPr>
          <w:b/>
          <w:bCs/>
          <w:sz w:val="32"/>
          <w:szCs w:val="32"/>
        </w:rPr>
      </w:pPr>
      <w:r>
        <w:t xml:space="preserve">                                                          </w:t>
      </w:r>
      <w:r w:rsidRPr="00C151D8">
        <w:rPr>
          <w:b/>
          <w:bCs/>
          <w:sz w:val="32"/>
          <w:szCs w:val="32"/>
        </w:rPr>
        <w:t>TEAM NO._______</w:t>
      </w:r>
    </w:p>
    <w:tbl>
      <w:tblPr>
        <w:tblStyle w:val="TableGrid"/>
        <w:tblW w:w="9703" w:type="dxa"/>
        <w:tblInd w:w="-856" w:type="dxa"/>
        <w:tblLook w:val="04A0" w:firstRow="1" w:lastRow="0" w:firstColumn="1" w:lastColumn="0" w:noHBand="0" w:noVBand="1"/>
      </w:tblPr>
      <w:tblGrid>
        <w:gridCol w:w="5629"/>
        <w:gridCol w:w="4074"/>
      </w:tblGrid>
      <w:tr w:rsidR="00CA7A7C" w14:paraId="7EB5AA2E" w14:textId="77777777" w:rsidTr="00CA7A7C">
        <w:trPr>
          <w:trHeight w:val="382"/>
        </w:trPr>
        <w:tc>
          <w:tcPr>
            <w:tcW w:w="5629" w:type="dxa"/>
          </w:tcPr>
          <w:p w14:paraId="7E1C0117" w14:textId="7A60E1DA" w:rsidR="00CA7A7C" w:rsidRPr="00CA7A7C" w:rsidRDefault="00CA7A7C" w:rsidP="00CA7A7C">
            <w:pPr>
              <w:pStyle w:val="NormalWeb"/>
              <w:spacing w:after="0" w:afterAutospacing="0"/>
              <w:ind w:right="-1935"/>
              <w:rPr>
                <w:rFonts w:ascii="Arial Rounded MT Bold" w:hAnsi="Arial Rounded MT Bold"/>
              </w:rPr>
            </w:pPr>
            <w:r w:rsidRPr="00CA7A7C">
              <w:rPr>
                <w:rFonts w:ascii="Arial Rounded MT Bold" w:hAnsi="Arial Rounded MT Bold"/>
              </w:rPr>
              <w:t>Name</w:t>
            </w:r>
          </w:p>
        </w:tc>
        <w:tc>
          <w:tcPr>
            <w:tcW w:w="4074" w:type="dxa"/>
          </w:tcPr>
          <w:p w14:paraId="1362DB1A" w14:textId="71C55E6E" w:rsidR="00CA7A7C" w:rsidRPr="00CA7A7C" w:rsidRDefault="00CA7A7C" w:rsidP="00CA7A7C">
            <w:pPr>
              <w:pStyle w:val="NormalWeb"/>
              <w:spacing w:after="0" w:afterAutospacing="0"/>
              <w:ind w:right="-1935"/>
              <w:rPr>
                <w:rFonts w:ascii="Arial Rounded MT Bold" w:hAnsi="Arial Rounded MT Bold"/>
              </w:rPr>
            </w:pPr>
            <w:r w:rsidRPr="00CA7A7C">
              <w:rPr>
                <w:rFonts w:ascii="Arial Rounded MT Bold" w:hAnsi="Arial Rounded MT Bold"/>
              </w:rPr>
              <w:t>Roll No.</w:t>
            </w:r>
          </w:p>
        </w:tc>
      </w:tr>
      <w:tr w:rsidR="00CA7A7C" w14:paraId="6390C1CB" w14:textId="77777777" w:rsidTr="00CA7A7C">
        <w:trPr>
          <w:trHeight w:val="382"/>
        </w:trPr>
        <w:tc>
          <w:tcPr>
            <w:tcW w:w="5629" w:type="dxa"/>
          </w:tcPr>
          <w:p w14:paraId="1A4EAA83" w14:textId="77777777" w:rsidR="00CA7A7C" w:rsidRDefault="00CA7A7C" w:rsidP="00CA7A7C">
            <w:pPr>
              <w:pStyle w:val="NormalWeb"/>
              <w:spacing w:after="0" w:afterAutospacing="0"/>
              <w:ind w:right="-1935"/>
              <w:jc w:val="both"/>
            </w:pPr>
          </w:p>
        </w:tc>
        <w:tc>
          <w:tcPr>
            <w:tcW w:w="4074" w:type="dxa"/>
          </w:tcPr>
          <w:p w14:paraId="56F02A8C" w14:textId="77777777" w:rsidR="00CA7A7C" w:rsidRDefault="00CA7A7C" w:rsidP="00CA7A7C">
            <w:pPr>
              <w:pStyle w:val="NormalWeb"/>
              <w:spacing w:after="0" w:afterAutospacing="0"/>
              <w:ind w:right="-1935"/>
              <w:jc w:val="both"/>
            </w:pPr>
          </w:p>
        </w:tc>
      </w:tr>
      <w:tr w:rsidR="00CA7A7C" w14:paraId="44EB4137" w14:textId="77777777" w:rsidTr="00CA7A7C">
        <w:trPr>
          <w:trHeight w:val="365"/>
        </w:trPr>
        <w:tc>
          <w:tcPr>
            <w:tcW w:w="5629" w:type="dxa"/>
          </w:tcPr>
          <w:p w14:paraId="43676BA7" w14:textId="77777777" w:rsidR="00CA7A7C" w:rsidRDefault="00CA7A7C" w:rsidP="00CA7A7C">
            <w:pPr>
              <w:pStyle w:val="NormalWeb"/>
              <w:spacing w:after="0" w:afterAutospacing="0"/>
              <w:ind w:right="-1935"/>
              <w:jc w:val="both"/>
            </w:pPr>
          </w:p>
        </w:tc>
        <w:tc>
          <w:tcPr>
            <w:tcW w:w="4074" w:type="dxa"/>
          </w:tcPr>
          <w:p w14:paraId="7199B683" w14:textId="0CF57A6C" w:rsidR="00CA7A7C" w:rsidRDefault="00CA7A7C" w:rsidP="00CA7A7C">
            <w:pPr>
              <w:pStyle w:val="NormalWeb"/>
              <w:spacing w:after="0" w:afterAutospacing="0"/>
              <w:ind w:right="-1935"/>
              <w:jc w:val="both"/>
            </w:pPr>
          </w:p>
        </w:tc>
      </w:tr>
      <w:tr w:rsidR="00CA7A7C" w14:paraId="2181F825" w14:textId="77777777" w:rsidTr="00CA7A7C">
        <w:trPr>
          <w:trHeight w:val="382"/>
        </w:trPr>
        <w:tc>
          <w:tcPr>
            <w:tcW w:w="5629" w:type="dxa"/>
          </w:tcPr>
          <w:p w14:paraId="1031B08D" w14:textId="77777777" w:rsidR="00CA7A7C" w:rsidRDefault="00CA7A7C" w:rsidP="00CA7A7C">
            <w:pPr>
              <w:pStyle w:val="NormalWeb"/>
              <w:spacing w:after="0" w:afterAutospacing="0"/>
              <w:ind w:right="-1935"/>
              <w:jc w:val="both"/>
            </w:pPr>
          </w:p>
        </w:tc>
        <w:tc>
          <w:tcPr>
            <w:tcW w:w="4074" w:type="dxa"/>
          </w:tcPr>
          <w:p w14:paraId="5D4ED555" w14:textId="2A1FAEB6" w:rsidR="00CA7A7C" w:rsidRDefault="00CA7A7C" w:rsidP="00CA7A7C">
            <w:pPr>
              <w:pStyle w:val="NormalWeb"/>
              <w:spacing w:after="0" w:afterAutospacing="0"/>
              <w:ind w:right="-1935"/>
              <w:jc w:val="both"/>
            </w:pPr>
          </w:p>
        </w:tc>
      </w:tr>
    </w:tbl>
    <w:p w14:paraId="05139113" w14:textId="0583A43B" w:rsidR="00746574" w:rsidRDefault="00746574" w:rsidP="00CA7A7C">
      <w:pPr>
        <w:ind w:left="-900" w:right="-1116"/>
        <w:rPr>
          <w:rFonts w:ascii="Times New Roman" w:hAnsi="Times New Roman" w:cs="Times New Roman"/>
          <w:sz w:val="24"/>
          <w:szCs w:val="24"/>
        </w:rPr>
      </w:pPr>
    </w:p>
    <w:p w14:paraId="7C6DA5A6" w14:textId="119CF0FA" w:rsidR="00DC5FE4" w:rsidRPr="00CA7A7C" w:rsidRDefault="00746574" w:rsidP="00AA6CF5">
      <w:pPr>
        <w:ind w:left="-900" w:right="-1116" w:firstLine="1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 w:rsidR="00DC5FE4" w:rsidRPr="00CA7A7C">
        <w:rPr>
          <w:rFonts w:ascii="Times New Roman" w:hAnsi="Times New Roman" w:cs="Times New Roman"/>
          <w:sz w:val="24"/>
          <w:szCs w:val="24"/>
        </w:rPr>
        <w:t>How many</w:t>
      </w:r>
      <w:r w:rsidR="009E627E">
        <w:rPr>
          <w:rFonts w:ascii="Times New Roman" w:hAnsi="Times New Roman" w:cs="Times New Roman"/>
          <w:sz w:val="24"/>
          <w:szCs w:val="24"/>
        </w:rPr>
        <w:t xml:space="preserve"> stocks</w:t>
      </w:r>
      <w:r w:rsidR="00DC5FE4" w:rsidRPr="00CA7A7C">
        <w:rPr>
          <w:rFonts w:ascii="Times New Roman" w:hAnsi="Times New Roman" w:cs="Times New Roman"/>
          <w:sz w:val="24"/>
          <w:szCs w:val="24"/>
        </w:rPr>
        <w:t xml:space="preserve"> are included in the </w:t>
      </w:r>
      <w:r w:rsidR="009E627E">
        <w:rPr>
          <w:rFonts w:ascii="Times New Roman" w:hAnsi="Times New Roman" w:cs="Times New Roman"/>
          <w:sz w:val="24"/>
          <w:szCs w:val="24"/>
        </w:rPr>
        <w:t xml:space="preserve">index of </w:t>
      </w:r>
      <w:r w:rsidR="00A23224" w:rsidRPr="00CA7A7C">
        <w:rPr>
          <w:rFonts w:ascii="Times New Roman" w:hAnsi="Times New Roman" w:cs="Times New Roman"/>
          <w:sz w:val="24"/>
          <w:szCs w:val="24"/>
        </w:rPr>
        <w:t>Sensex</w:t>
      </w:r>
      <w:r w:rsidR="009E627E">
        <w:rPr>
          <w:rFonts w:ascii="Times New Roman" w:hAnsi="Times New Roman" w:cs="Times New Roman"/>
          <w:sz w:val="24"/>
          <w:szCs w:val="24"/>
        </w:rPr>
        <w:t>?</w:t>
      </w:r>
      <w:r w:rsidR="00961B65" w:rsidRPr="00CA7A7C">
        <w:rPr>
          <w:rFonts w:ascii="Times New Roman" w:hAnsi="Times New Roman" w:cs="Times New Roman"/>
          <w:sz w:val="24"/>
          <w:szCs w:val="24"/>
        </w:rPr>
        <w:t xml:space="preserve">        </w:t>
      </w:r>
      <w:r w:rsidR="00CA7A7C">
        <w:rPr>
          <w:rFonts w:ascii="Times New Roman" w:hAnsi="Times New Roman" w:cs="Times New Roman"/>
          <w:sz w:val="24"/>
          <w:szCs w:val="24"/>
        </w:rPr>
        <w:t xml:space="preserve">                       </w:t>
      </w:r>
      <w:r w:rsidR="00CA7A7C">
        <w:rPr>
          <w:rFonts w:ascii="Times New Roman" w:hAnsi="Times New Roman" w:cs="Times New Roman"/>
          <w:sz w:val="24"/>
          <w:szCs w:val="24"/>
        </w:rPr>
        <w:tab/>
      </w:r>
      <w:r w:rsidR="00A23224" w:rsidRPr="00CA7A7C">
        <w:rPr>
          <w:rFonts w:ascii="Times New Roman" w:hAnsi="Times New Roman" w:cs="Times New Roman"/>
          <w:sz w:val="24"/>
          <w:szCs w:val="24"/>
        </w:rPr>
        <w:t>(</w:t>
      </w:r>
      <w:r w:rsidR="00CA7A7C">
        <w:rPr>
          <w:rFonts w:ascii="Times New Roman" w:hAnsi="Times New Roman" w:cs="Times New Roman"/>
          <w:sz w:val="24"/>
          <w:szCs w:val="24"/>
        </w:rPr>
        <w:tab/>
      </w:r>
      <w:r w:rsidR="00A23224" w:rsidRPr="00CA7A7C">
        <w:rPr>
          <w:rFonts w:ascii="Times New Roman" w:hAnsi="Times New Roman" w:cs="Times New Roman"/>
          <w:sz w:val="24"/>
          <w:szCs w:val="24"/>
        </w:rPr>
        <w:t>)</w:t>
      </w:r>
    </w:p>
    <w:p w14:paraId="0CBD1312" w14:textId="62CD9314" w:rsidR="00DC5FE4" w:rsidRPr="00CA7A7C" w:rsidRDefault="00DC5FE4" w:rsidP="00CA7A7C">
      <w:pPr>
        <w:tabs>
          <w:tab w:val="left" w:pos="720"/>
          <w:tab w:val="left" w:pos="1440"/>
          <w:tab w:val="left" w:pos="2160"/>
          <w:tab w:val="left" w:pos="2880"/>
          <w:tab w:val="left" w:pos="6333"/>
        </w:tabs>
        <w:spacing w:line="480" w:lineRule="auto"/>
        <w:ind w:left="-709" w:hanging="11"/>
        <w:rPr>
          <w:rFonts w:ascii="Times New Roman" w:hAnsi="Times New Roman" w:cs="Times New Roman"/>
          <w:sz w:val="24"/>
          <w:szCs w:val="24"/>
        </w:rPr>
      </w:pPr>
      <w:r w:rsidRPr="00CA7A7C">
        <w:rPr>
          <w:rFonts w:ascii="Times New Roman" w:hAnsi="Times New Roman" w:cs="Times New Roman"/>
          <w:sz w:val="24"/>
          <w:szCs w:val="24"/>
        </w:rPr>
        <w:t>A)</w:t>
      </w:r>
      <w:r w:rsidR="00961B65" w:rsidRPr="00CA7A7C">
        <w:rPr>
          <w:rFonts w:ascii="Times New Roman" w:hAnsi="Times New Roman" w:cs="Times New Roman"/>
          <w:sz w:val="24"/>
          <w:szCs w:val="24"/>
        </w:rPr>
        <w:t xml:space="preserve"> </w:t>
      </w:r>
      <w:r w:rsidRPr="00CA7A7C">
        <w:rPr>
          <w:rFonts w:ascii="Times New Roman" w:hAnsi="Times New Roman" w:cs="Times New Roman"/>
          <w:sz w:val="24"/>
          <w:szCs w:val="24"/>
        </w:rPr>
        <w:t>30</w:t>
      </w:r>
      <w:r w:rsidRPr="00CA7A7C">
        <w:rPr>
          <w:rFonts w:ascii="Times New Roman" w:hAnsi="Times New Roman" w:cs="Times New Roman"/>
          <w:sz w:val="24"/>
          <w:szCs w:val="24"/>
        </w:rPr>
        <w:tab/>
      </w:r>
      <w:r w:rsidR="00CA7A7C">
        <w:rPr>
          <w:rFonts w:ascii="Times New Roman" w:hAnsi="Times New Roman" w:cs="Times New Roman"/>
          <w:sz w:val="24"/>
          <w:szCs w:val="24"/>
        </w:rPr>
        <w:tab/>
      </w:r>
      <w:r w:rsidRPr="00CA7A7C">
        <w:rPr>
          <w:rFonts w:ascii="Times New Roman" w:hAnsi="Times New Roman" w:cs="Times New Roman"/>
          <w:sz w:val="24"/>
          <w:szCs w:val="24"/>
        </w:rPr>
        <w:t>B)</w:t>
      </w:r>
      <w:r w:rsidR="00961B65" w:rsidRPr="00CA7A7C">
        <w:rPr>
          <w:rFonts w:ascii="Times New Roman" w:hAnsi="Times New Roman" w:cs="Times New Roman"/>
          <w:sz w:val="24"/>
          <w:szCs w:val="24"/>
        </w:rPr>
        <w:t xml:space="preserve"> </w:t>
      </w:r>
      <w:r w:rsidRPr="00CA7A7C">
        <w:rPr>
          <w:rFonts w:ascii="Times New Roman" w:hAnsi="Times New Roman" w:cs="Times New Roman"/>
          <w:sz w:val="24"/>
          <w:szCs w:val="24"/>
        </w:rPr>
        <w:t>50</w:t>
      </w:r>
      <w:r w:rsidR="00CA7A7C">
        <w:rPr>
          <w:rFonts w:ascii="Times New Roman" w:hAnsi="Times New Roman" w:cs="Times New Roman"/>
          <w:sz w:val="24"/>
          <w:szCs w:val="24"/>
        </w:rPr>
        <w:tab/>
      </w:r>
      <w:r w:rsidR="00CA7A7C">
        <w:rPr>
          <w:rFonts w:ascii="Times New Roman" w:hAnsi="Times New Roman" w:cs="Times New Roman"/>
          <w:sz w:val="24"/>
          <w:szCs w:val="24"/>
        </w:rPr>
        <w:tab/>
        <w:t xml:space="preserve">                  </w:t>
      </w:r>
      <w:r w:rsidRPr="00CA7A7C">
        <w:rPr>
          <w:rFonts w:ascii="Times New Roman" w:hAnsi="Times New Roman" w:cs="Times New Roman"/>
          <w:sz w:val="24"/>
          <w:szCs w:val="24"/>
        </w:rPr>
        <w:t>C)</w:t>
      </w:r>
      <w:r w:rsidR="00961B65" w:rsidRPr="00CA7A7C">
        <w:rPr>
          <w:rFonts w:ascii="Times New Roman" w:hAnsi="Times New Roman" w:cs="Times New Roman"/>
          <w:sz w:val="24"/>
          <w:szCs w:val="24"/>
        </w:rPr>
        <w:t xml:space="preserve"> </w:t>
      </w:r>
      <w:r w:rsidRPr="00CA7A7C">
        <w:rPr>
          <w:rFonts w:ascii="Times New Roman" w:hAnsi="Times New Roman" w:cs="Times New Roman"/>
          <w:sz w:val="24"/>
          <w:szCs w:val="24"/>
        </w:rPr>
        <w:t>111</w:t>
      </w:r>
      <w:r w:rsidR="00CA7A7C">
        <w:rPr>
          <w:rFonts w:ascii="Times New Roman" w:hAnsi="Times New Roman" w:cs="Times New Roman"/>
          <w:sz w:val="24"/>
          <w:szCs w:val="24"/>
        </w:rPr>
        <w:t xml:space="preserve"> </w:t>
      </w:r>
      <w:r w:rsidR="00CA7A7C">
        <w:rPr>
          <w:rFonts w:ascii="Times New Roman" w:hAnsi="Times New Roman" w:cs="Times New Roman"/>
          <w:sz w:val="24"/>
          <w:szCs w:val="24"/>
        </w:rPr>
        <w:tab/>
      </w:r>
      <w:r w:rsidRPr="00CA7A7C">
        <w:rPr>
          <w:rFonts w:ascii="Times New Roman" w:hAnsi="Times New Roman" w:cs="Times New Roman"/>
          <w:sz w:val="24"/>
          <w:szCs w:val="24"/>
        </w:rPr>
        <w:t>D)</w:t>
      </w:r>
      <w:r w:rsidR="00961B65" w:rsidRPr="00CA7A7C">
        <w:rPr>
          <w:rFonts w:ascii="Times New Roman" w:hAnsi="Times New Roman" w:cs="Times New Roman"/>
          <w:sz w:val="24"/>
          <w:szCs w:val="24"/>
        </w:rPr>
        <w:t xml:space="preserve"> </w:t>
      </w:r>
      <w:r w:rsidRPr="00CA7A7C">
        <w:rPr>
          <w:rFonts w:ascii="Times New Roman" w:hAnsi="Times New Roman" w:cs="Times New Roman"/>
          <w:sz w:val="24"/>
          <w:szCs w:val="24"/>
        </w:rPr>
        <w:t>25</w:t>
      </w:r>
    </w:p>
    <w:p w14:paraId="7E378004" w14:textId="66B25B1A" w:rsidR="00DC5FE4" w:rsidRPr="00CA7A7C" w:rsidRDefault="00DC5FE4" w:rsidP="00CA7A7C">
      <w:pPr>
        <w:spacing w:line="480" w:lineRule="auto"/>
        <w:ind w:left="-709" w:right="-1206"/>
        <w:rPr>
          <w:rFonts w:ascii="Times New Roman" w:hAnsi="Times New Roman" w:cs="Times New Roman"/>
          <w:sz w:val="24"/>
          <w:szCs w:val="24"/>
        </w:rPr>
      </w:pPr>
      <w:r w:rsidRPr="00CA7A7C">
        <w:rPr>
          <w:rFonts w:ascii="Times New Roman" w:hAnsi="Times New Roman" w:cs="Times New Roman"/>
          <w:sz w:val="24"/>
          <w:szCs w:val="24"/>
        </w:rPr>
        <w:t>2.Who manages NIFTY 50.</w:t>
      </w:r>
      <w:r w:rsidR="005B67AC" w:rsidRPr="00CA7A7C">
        <w:rPr>
          <w:rFonts w:ascii="Times New Roman" w:hAnsi="Times New Roman" w:cs="Times New Roman"/>
          <w:sz w:val="24"/>
          <w:szCs w:val="24"/>
        </w:rPr>
        <w:t xml:space="preserve"> </w:t>
      </w:r>
      <w:r w:rsidR="00CA7A7C">
        <w:rPr>
          <w:rFonts w:ascii="Times New Roman" w:hAnsi="Times New Roman" w:cs="Times New Roman"/>
          <w:sz w:val="24"/>
          <w:szCs w:val="24"/>
        </w:rPr>
        <w:tab/>
      </w:r>
      <w:r w:rsidR="00CA7A7C">
        <w:rPr>
          <w:rFonts w:ascii="Times New Roman" w:hAnsi="Times New Roman" w:cs="Times New Roman"/>
          <w:sz w:val="24"/>
          <w:szCs w:val="24"/>
        </w:rPr>
        <w:tab/>
      </w:r>
      <w:r w:rsidR="00CA7A7C">
        <w:rPr>
          <w:rFonts w:ascii="Times New Roman" w:hAnsi="Times New Roman" w:cs="Times New Roman"/>
          <w:sz w:val="24"/>
          <w:szCs w:val="24"/>
        </w:rPr>
        <w:tab/>
      </w:r>
      <w:r w:rsidR="00CA7A7C">
        <w:rPr>
          <w:rFonts w:ascii="Times New Roman" w:hAnsi="Times New Roman" w:cs="Times New Roman"/>
          <w:sz w:val="24"/>
          <w:szCs w:val="24"/>
        </w:rPr>
        <w:tab/>
      </w:r>
      <w:r w:rsidR="00CA7A7C">
        <w:rPr>
          <w:rFonts w:ascii="Times New Roman" w:hAnsi="Times New Roman" w:cs="Times New Roman"/>
          <w:sz w:val="24"/>
          <w:szCs w:val="24"/>
        </w:rPr>
        <w:tab/>
      </w:r>
      <w:r w:rsidR="00CA7A7C">
        <w:rPr>
          <w:rFonts w:ascii="Times New Roman" w:hAnsi="Times New Roman" w:cs="Times New Roman"/>
          <w:sz w:val="24"/>
          <w:szCs w:val="24"/>
        </w:rPr>
        <w:tab/>
      </w:r>
      <w:r w:rsidR="00CA7A7C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="00CA7A7C">
        <w:rPr>
          <w:rFonts w:ascii="Times New Roman" w:hAnsi="Times New Roman" w:cs="Times New Roman"/>
          <w:sz w:val="24"/>
          <w:szCs w:val="24"/>
        </w:rPr>
        <w:tab/>
      </w:r>
      <w:r w:rsidR="00A23224" w:rsidRPr="00CA7A7C">
        <w:rPr>
          <w:rFonts w:ascii="Times New Roman" w:hAnsi="Times New Roman" w:cs="Times New Roman"/>
          <w:sz w:val="24"/>
          <w:szCs w:val="24"/>
        </w:rPr>
        <w:t>(</w:t>
      </w:r>
      <w:r w:rsidR="00A23224" w:rsidRPr="00CA7A7C">
        <w:rPr>
          <w:rFonts w:ascii="Times New Roman" w:hAnsi="Times New Roman" w:cs="Times New Roman"/>
          <w:sz w:val="24"/>
          <w:szCs w:val="24"/>
        </w:rPr>
        <w:tab/>
        <w:t>)</w:t>
      </w:r>
    </w:p>
    <w:p w14:paraId="68D7D9C2" w14:textId="0B919DF8" w:rsidR="00DC5FE4" w:rsidRPr="00CA7A7C" w:rsidRDefault="00DC5FE4" w:rsidP="00C34C21">
      <w:pPr>
        <w:spacing w:line="480" w:lineRule="auto"/>
        <w:ind w:left="-709"/>
        <w:rPr>
          <w:rFonts w:ascii="Times New Roman" w:hAnsi="Times New Roman" w:cs="Times New Roman"/>
          <w:sz w:val="24"/>
          <w:szCs w:val="24"/>
        </w:rPr>
      </w:pPr>
      <w:r w:rsidRPr="00CA7A7C">
        <w:rPr>
          <w:rFonts w:ascii="Times New Roman" w:hAnsi="Times New Roman" w:cs="Times New Roman"/>
          <w:sz w:val="24"/>
          <w:szCs w:val="24"/>
        </w:rPr>
        <w:t>A)</w:t>
      </w:r>
      <w:r w:rsidR="00CA7A7C">
        <w:rPr>
          <w:rFonts w:ascii="Times New Roman" w:hAnsi="Times New Roman" w:cs="Times New Roman"/>
          <w:sz w:val="24"/>
          <w:szCs w:val="24"/>
        </w:rPr>
        <w:t xml:space="preserve"> </w:t>
      </w:r>
      <w:r w:rsidRPr="00CA7A7C">
        <w:rPr>
          <w:rFonts w:ascii="Times New Roman" w:hAnsi="Times New Roman" w:cs="Times New Roman"/>
          <w:sz w:val="24"/>
          <w:szCs w:val="24"/>
        </w:rPr>
        <w:t>NSE Indices LTD</w:t>
      </w:r>
      <w:r w:rsidRPr="00CA7A7C">
        <w:rPr>
          <w:rFonts w:ascii="Times New Roman" w:hAnsi="Times New Roman" w:cs="Times New Roman"/>
          <w:sz w:val="24"/>
          <w:szCs w:val="24"/>
        </w:rPr>
        <w:tab/>
      </w:r>
      <w:r w:rsidRPr="00CA7A7C">
        <w:rPr>
          <w:rFonts w:ascii="Times New Roman" w:hAnsi="Times New Roman" w:cs="Times New Roman"/>
          <w:sz w:val="24"/>
          <w:szCs w:val="24"/>
        </w:rPr>
        <w:tab/>
        <w:t>B)</w:t>
      </w:r>
      <w:r w:rsidR="00CA7A7C">
        <w:rPr>
          <w:rFonts w:ascii="Times New Roman" w:hAnsi="Times New Roman" w:cs="Times New Roman"/>
          <w:sz w:val="24"/>
          <w:szCs w:val="24"/>
        </w:rPr>
        <w:t xml:space="preserve"> </w:t>
      </w:r>
      <w:r w:rsidRPr="00CA7A7C">
        <w:rPr>
          <w:rFonts w:ascii="Times New Roman" w:hAnsi="Times New Roman" w:cs="Times New Roman"/>
          <w:sz w:val="24"/>
          <w:szCs w:val="24"/>
        </w:rPr>
        <w:t>BSE Indices LTD</w:t>
      </w:r>
      <w:r w:rsidR="00CA7A7C">
        <w:rPr>
          <w:rFonts w:ascii="Times New Roman" w:hAnsi="Times New Roman" w:cs="Times New Roman"/>
          <w:sz w:val="24"/>
          <w:szCs w:val="24"/>
        </w:rPr>
        <w:t xml:space="preserve">    </w:t>
      </w:r>
      <w:r w:rsidRPr="00CA7A7C">
        <w:rPr>
          <w:rFonts w:ascii="Times New Roman" w:hAnsi="Times New Roman" w:cs="Times New Roman"/>
          <w:sz w:val="24"/>
          <w:szCs w:val="24"/>
        </w:rPr>
        <w:tab/>
        <w:t>C)</w:t>
      </w:r>
      <w:r w:rsidR="00CA7A7C">
        <w:rPr>
          <w:rFonts w:ascii="Times New Roman" w:hAnsi="Times New Roman" w:cs="Times New Roman"/>
          <w:sz w:val="24"/>
          <w:szCs w:val="24"/>
        </w:rPr>
        <w:t xml:space="preserve"> </w:t>
      </w:r>
      <w:r w:rsidRPr="00CA7A7C">
        <w:rPr>
          <w:rFonts w:ascii="Times New Roman" w:hAnsi="Times New Roman" w:cs="Times New Roman"/>
          <w:sz w:val="24"/>
          <w:szCs w:val="24"/>
        </w:rPr>
        <w:t>SEBI</w:t>
      </w:r>
      <w:r w:rsidRPr="00CA7A7C">
        <w:rPr>
          <w:rFonts w:ascii="Times New Roman" w:hAnsi="Times New Roman" w:cs="Times New Roman"/>
          <w:sz w:val="24"/>
          <w:szCs w:val="24"/>
        </w:rPr>
        <w:tab/>
        <w:t>D)</w:t>
      </w:r>
      <w:r w:rsidR="00CA7A7C">
        <w:rPr>
          <w:rFonts w:ascii="Times New Roman" w:hAnsi="Times New Roman" w:cs="Times New Roman"/>
          <w:sz w:val="24"/>
          <w:szCs w:val="24"/>
        </w:rPr>
        <w:t xml:space="preserve"> </w:t>
      </w:r>
      <w:r w:rsidRPr="00CA7A7C">
        <w:rPr>
          <w:rFonts w:ascii="Times New Roman" w:hAnsi="Times New Roman" w:cs="Times New Roman"/>
          <w:sz w:val="24"/>
          <w:szCs w:val="24"/>
        </w:rPr>
        <w:t>RBI</w:t>
      </w:r>
    </w:p>
    <w:p w14:paraId="47CA7DEC" w14:textId="0473767F" w:rsidR="00DC5FE4" w:rsidRPr="00CA7A7C" w:rsidRDefault="00DC5FE4" w:rsidP="00CA7A7C">
      <w:pPr>
        <w:spacing w:line="480" w:lineRule="auto"/>
        <w:ind w:left="-709" w:right="-1206"/>
        <w:rPr>
          <w:rFonts w:ascii="Times New Roman" w:hAnsi="Times New Roman" w:cs="Times New Roman"/>
          <w:sz w:val="24"/>
          <w:szCs w:val="24"/>
        </w:rPr>
      </w:pPr>
      <w:r w:rsidRPr="00CA7A7C">
        <w:rPr>
          <w:rFonts w:ascii="Times New Roman" w:hAnsi="Times New Roman" w:cs="Times New Roman"/>
          <w:sz w:val="24"/>
          <w:szCs w:val="24"/>
        </w:rPr>
        <w:t>3.What is the currency of Kazakhstan</w:t>
      </w:r>
      <w:r w:rsidR="00B66AD0">
        <w:rPr>
          <w:rFonts w:ascii="Times New Roman" w:hAnsi="Times New Roman" w:cs="Times New Roman"/>
          <w:sz w:val="24"/>
          <w:szCs w:val="24"/>
        </w:rPr>
        <w:t>?</w:t>
      </w:r>
      <w:r w:rsidR="005B67AC" w:rsidRPr="00CA7A7C">
        <w:rPr>
          <w:rFonts w:ascii="Times New Roman" w:hAnsi="Times New Roman" w:cs="Times New Roman"/>
          <w:sz w:val="24"/>
          <w:szCs w:val="24"/>
        </w:rPr>
        <w:t xml:space="preserve"> </w:t>
      </w:r>
      <w:r w:rsidR="00CA7A7C">
        <w:rPr>
          <w:rFonts w:ascii="Times New Roman" w:hAnsi="Times New Roman" w:cs="Times New Roman"/>
          <w:sz w:val="24"/>
          <w:szCs w:val="24"/>
        </w:rPr>
        <w:tab/>
      </w:r>
      <w:r w:rsidR="00CA7A7C">
        <w:rPr>
          <w:rFonts w:ascii="Times New Roman" w:hAnsi="Times New Roman" w:cs="Times New Roman"/>
          <w:sz w:val="24"/>
          <w:szCs w:val="24"/>
        </w:rPr>
        <w:tab/>
      </w:r>
      <w:r w:rsidR="00CA7A7C">
        <w:rPr>
          <w:rFonts w:ascii="Times New Roman" w:hAnsi="Times New Roman" w:cs="Times New Roman"/>
          <w:sz w:val="24"/>
          <w:szCs w:val="24"/>
        </w:rPr>
        <w:tab/>
      </w:r>
      <w:r w:rsidR="00CA7A7C">
        <w:rPr>
          <w:rFonts w:ascii="Times New Roman" w:hAnsi="Times New Roman" w:cs="Times New Roman"/>
          <w:sz w:val="24"/>
          <w:szCs w:val="24"/>
        </w:rPr>
        <w:tab/>
      </w:r>
      <w:r w:rsidR="00CA7A7C">
        <w:rPr>
          <w:rFonts w:ascii="Times New Roman" w:hAnsi="Times New Roman" w:cs="Times New Roman"/>
          <w:sz w:val="24"/>
          <w:szCs w:val="24"/>
        </w:rPr>
        <w:tab/>
      </w:r>
      <w:r w:rsidR="00CA7A7C">
        <w:rPr>
          <w:rFonts w:ascii="Times New Roman" w:hAnsi="Times New Roman" w:cs="Times New Roman"/>
          <w:sz w:val="24"/>
          <w:szCs w:val="24"/>
        </w:rPr>
        <w:tab/>
      </w:r>
      <w:r w:rsidR="00A23224" w:rsidRPr="00CA7A7C">
        <w:rPr>
          <w:rFonts w:ascii="Times New Roman" w:hAnsi="Times New Roman" w:cs="Times New Roman"/>
          <w:sz w:val="24"/>
          <w:szCs w:val="24"/>
        </w:rPr>
        <w:t xml:space="preserve">( </w:t>
      </w:r>
      <w:r w:rsidR="00CA7A7C">
        <w:rPr>
          <w:rFonts w:ascii="Times New Roman" w:hAnsi="Times New Roman" w:cs="Times New Roman"/>
          <w:sz w:val="24"/>
          <w:szCs w:val="24"/>
        </w:rPr>
        <w:tab/>
      </w:r>
      <w:r w:rsidR="00A23224" w:rsidRPr="00CA7A7C">
        <w:rPr>
          <w:rFonts w:ascii="Times New Roman" w:hAnsi="Times New Roman" w:cs="Times New Roman"/>
          <w:sz w:val="24"/>
          <w:szCs w:val="24"/>
        </w:rPr>
        <w:t>)</w:t>
      </w:r>
    </w:p>
    <w:p w14:paraId="526A598F" w14:textId="6A85BF25" w:rsidR="00DC5FE4" w:rsidRPr="00CA7A7C" w:rsidRDefault="00DC5FE4" w:rsidP="00C34C21">
      <w:pPr>
        <w:spacing w:line="480" w:lineRule="auto"/>
        <w:ind w:left="-709"/>
        <w:rPr>
          <w:rFonts w:ascii="Times New Roman" w:hAnsi="Times New Roman" w:cs="Times New Roman"/>
          <w:sz w:val="24"/>
          <w:szCs w:val="24"/>
        </w:rPr>
      </w:pPr>
      <w:r w:rsidRPr="00CA7A7C">
        <w:rPr>
          <w:rFonts w:ascii="Times New Roman" w:hAnsi="Times New Roman" w:cs="Times New Roman"/>
          <w:sz w:val="24"/>
          <w:szCs w:val="24"/>
        </w:rPr>
        <w:t>A)</w:t>
      </w:r>
      <w:r w:rsidR="00CA7A7C">
        <w:rPr>
          <w:rFonts w:ascii="Times New Roman" w:hAnsi="Times New Roman" w:cs="Times New Roman"/>
          <w:sz w:val="24"/>
          <w:szCs w:val="24"/>
        </w:rPr>
        <w:t xml:space="preserve"> </w:t>
      </w:r>
      <w:r w:rsidRPr="00CA7A7C">
        <w:rPr>
          <w:rFonts w:ascii="Times New Roman" w:hAnsi="Times New Roman" w:cs="Times New Roman"/>
          <w:sz w:val="24"/>
          <w:szCs w:val="24"/>
        </w:rPr>
        <w:t>Som</w:t>
      </w:r>
      <w:r w:rsidRPr="00CA7A7C">
        <w:rPr>
          <w:rFonts w:ascii="Times New Roman" w:hAnsi="Times New Roman" w:cs="Times New Roman"/>
          <w:sz w:val="24"/>
          <w:szCs w:val="24"/>
        </w:rPr>
        <w:tab/>
      </w:r>
      <w:r w:rsidRPr="00CA7A7C">
        <w:rPr>
          <w:rFonts w:ascii="Times New Roman" w:hAnsi="Times New Roman" w:cs="Times New Roman"/>
          <w:sz w:val="24"/>
          <w:szCs w:val="24"/>
        </w:rPr>
        <w:tab/>
        <w:t>B)</w:t>
      </w:r>
      <w:r w:rsidR="00CA7A7C">
        <w:rPr>
          <w:rFonts w:ascii="Times New Roman" w:hAnsi="Times New Roman" w:cs="Times New Roman"/>
          <w:sz w:val="24"/>
          <w:szCs w:val="24"/>
        </w:rPr>
        <w:t xml:space="preserve"> </w:t>
      </w:r>
      <w:r w:rsidRPr="00CA7A7C">
        <w:rPr>
          <w:rFonts w:ascii="Times New Roman" w:hAnsi="Times New Roman" w:cs="Times New Roman"/>
          <w:sz w:val="24"/>
          <w:szCs w:val="24"/>
        </w:rPr>
        <w:t>Tenge</w:t>
      </w:r>
      <w:r w:rsidRPr="00CA7A7C">
        <w:rPr>
          <w:rFonts w:ascii="Times New Roman" w:hAnsi="Times New Roman" w:cs="Times New Roman"/>
          <w:sz w:val="24"/>
          <w:szCs w:val="24"/>
        </w:rPr>
        <w:tab/>
      </w:r>
      <w:r w:rsidR="00CA7A7C">
        <w:rPr>
          <w:rFonts w:ascii="Times New Roman" w:hAnsi="Times New Roman" w:cs="Times New Roman"/>
          <w:sz w:val="24"/>
          <w:szCs w:val="24"/>
        </w:rPr>
        <w:tab/>
      </w:r>
      <w:r w:rsidRPr="00CA7A7C">
        <w:rPr>
          <w:rFonts w:ascii="Times New Roman" w:hAnsi="Times New Roman" w:cs="Times New Roman"/>
          <w:sz w:val="24"/>
          <w:szCs w:val="24"/>
        </w:rPr>
        <w:t>C)</w:t>
      </w:r>
      <w:r w:rsidR="00CA7A7C">
        <w:rPr>
          <w:rFonts w:ascii="Times New Roman" w:hAnsi="Times New Roman" w:cs="Times New Roman"/>
          <w:sz w:val="24"/>
          <w:szCs w:val="24"/>
        </w:rPr>
        <w:t xml:space="preserve"> </w:t>
      </w:r>
      <w:r w:rsidRPr="00CA7A7C">
        <w:rPr>
          <w:rFonts w:ascii="Times New Roman" w:hAnsi="Times New Roman" w:cs="Times New Roman"/>
          <w:sz w:val="24"/>
          <w:szCs w:val="24"/>
        </w:rPr>
        <w:t>Kip</w:t>
      </w:r>
      <w:r w:rsidRPr="00CA7A7C">
        <w:rPr>
          <w:rFonts w:ascii="Times New Roman" w:hAnsi="Times New Roman" w:cs="Times New Roman"/>
          <w:sz w:val="24"/>
          <w:szCs w:val="24"/>
        </w:rPr>
        <w:tab/>
      </w:r>
      <w:r w:rsidR="00CA7A7C">
        <w:rPr>
          <w:rFonts w:ascii="Times New Roman" w:hAnsi="Times New Roman" w:cs="Times New Roman"/>
          <w:sz w:val="24"/>
          <w:szCs w:val="24"/>
        </w:rPr>
        <w:tab/>
      </w:r>
      <w:r w:rsidR="00CA7A7C">
        <w:rPr>
          <w:rFonts w:ascii="Times New Roman" w:hAnsi="Times New Roman" w:cs="Times New Roman"/>
          <w:sz w:val="24"/>
          <w:szCs w:val="24"/>
        </w:rPr>
        <w:tab/>
      </w:r>
      <w:r w:rsidRPr="00CA7A7C">
        <w:rPr>
          <w:rFonts w:ascii="Times New Roman" w:hAnsi="Times New Roman" w:cs="Times New Roman"/>
          <w:sz w:val="24"/>
          <w:szCs w:val="24"/>
        </w:rPr>
        <w:t>D)</w:t>
      </w:r>
      <w:r w:rsidR="00CA7A7C">
        <w:rPr>
          <w:rFonts w:ascii="Times New Roman" w:hAnsi="Times New Roman" w:cs="Times New Roman"/>
          <w:sz w:val="24"/>
          <w:szCs w:val="24"/>
        </w:rPr>
        <w:t xml:space="preserve"> </w:t>
      </w:r>
      <w:r w:rsidRPr="00CA7A7C">
        <w:rPr>
          <w:rFonts w:ascii="Times New Roman" w:hAnsi="Times New Roman" w:cs="Times New Roman"/>
          <w:sz w:val="24"/>
          <w:szCs w:val="24"/>
        </w:rPr>
        <w:t>Kwacha</w:t>
      </w:r>
    </w:p>
    <w:p w14:paraId="2E241A22" w14:textId="6B92D473" w:rsidR="00DC5FE4" w:rsidRPr="00CA7A7C" w:rsidRDefault="00DC5FE4" w:rsidP="00CA7A7C">
      <w:pPr>
        <w:spacing w:line="480" w:lineRule="auto"/>
        <w:ind w:left="-709" w:right="-1116"/>
        <w:rPr>
          <w:rFonts w:ascii="Times New Roman" w:hAnsi="Times New Roman" w:cs="Times New Roman"/>
          <w:sz w:val="24"/>
          <w:szCs w:val="24"/>
        </w:rPr>
      </w:pPr>
      <w:r w:rsidRPr="00CA7A7C">
        <w:rPr>
          <w:rFonts w:ascii="Times New Roman" w:hAnsi="Times New Roman" w:cs="Times New Roman"/>
          <w:sz w:val="24"/>
          <w:szCs w:val="24"/>
        </w:rPr>
        <w:t xml:space="preserve">4.In </w:t>
      </w:r>
      <w:r w:rsidR="00A23224" w:rsidRPr="00CA7A7C">
        <w:rPr>
          <w:rFonts w:ascii="Times New Roman" w:hAnsi="Times New Roman" w:cs="Times New Roman"/>
          <w:sz w:val="24"/>
          <w:szCs w:val="24"/>
        </w:rPr>
        <w:t>India</w:t>
      </w:r>
      <w:r w:rsidR="00CA7A7C">
        <w:rPr>
          <w:rFonts w:ascii="Times New Roman" w:hAnsi="Times New Roman" w:cs="Times New Roman"/>
          <w:sz w:val="24"/>
          <w:szCs w:val="24"/>
        </w:rPr>
        <w:t>, t</w:t>
      </w:r>
      <w:r w:rsidR="00A23224" w:rsidRPr="00CA7A7C">
        <w:rPr>
          <w:rFonts w:ascii="Times New Roman" w:hAnsi="Times New Roman" w:cs="Times New Roman"/>
          <w:sz w:val="24"/>
          <w:szCs w:val="24"/>
        </w:rPr>
        <w:t>he</w:t>
      </w:r>
      <w:r w:rsidRPr="00CA7A7C">
        <w:rPr>
          <w:rFonts w:ascii="Times New Roman" w:hAnsi="Times New Roman" w:cs="Times New Roman"/>
          <w:sz w:val="24"/>
          <w:szCs w:val="24"/>
        </w:rPr>
        <w:t xml:space="preserve"> chit funds are </w:t>
      </w:r>
      <w:r w:rsidR="00A23224" w:rsidRPr="00CA7A7C">
        <w:rPr>
          <w:rFonts w:ascii="Times New Roman" w:hAnsi="Times New Roman" w:cs="Times New Roman"/>
          <w:sz w:val="24"/>
          <w:szCs w:val="24"/>
        </w:rPr>
        <w:t>regulated</w:t>
      </w:r>
      <w:r w:rsidRPr="00CA7A7C">
        <w:rPr>
          <w:rFonts w:ascii="Times New Roman" w:hAnsi="Times New Roman" w:cs="Times New Roman"/>
          <w:sz w:val="24"/>
          <w:szCs w:val="24"/>
        </w:rPr>
        <w:t xml:space="preserve"> by</w:t>
      </w:r>
      <w:r w:rsidR="00B66AD0">
        <w:rPr>
          <w:rFonts w:ascii="Times New Roman" w:hAnsi="Times New Roman" w:cs="Times New Roman"/>
          <w:sz w:val="24"/>
          <w:szCs w:val="24"/>
        </w:rPr>
        <w:t>?</w:t>
      </w:r>
      <w:r w:rsidRPr="00CA7A7C">
        <w:rPr>
          <w:rFonts w:ascii="Times New Roman" w:hAnsi="Times New Roman" w:cs="Times New Roman"/>
          <w:sz w:val="24"/>
          <w:szCs w:val="24"/>
        </w:rPr>
        <w:t xml:space="preserve"> </w:t>
      </w:r>
      <w:r w:rsidR="00CA7A7C">
        <w:rPr>
          <w:rFonts w:ascii="Times New Roman" w:hAnsi="Times New Roman" w:cs="Times New Roman"/>
          <w:sz w:val="24"/>
          <w:szCs w:val="24"/>
        </w:rPr>
        <w:tab/>
      </w:r>
      <w:r w:rsidR="00CA7A7C">
        <w:rPr>
          <w:rFonts w:ascii="Times New Roman" w:hAnsi="Times New Roman" w:cs="Times New Roman"/>
          <w:sz w:val="24"/>
          <w:szCs w:val="24"/>
        </w:rPr>
        <w:tab/>
      </w:r>
      <w:r w:rsidR="00CA7A7C">
        <w:rPr>
          <w:rFonts w:ascii="Times New Roman" w:hAnsi="Times New Roman" w:cs="Times New Roman"/>
          <w:sz w:val="24"/>
          <w:szCs w:val="24"/>
        </w:rPr>
        <w:tab/>
      </w:r>
      <w:r w:rsidR="00CA7A7C">
        <w:rPr>
          <w:rFonts w:ascii="Times New Roman" w:hAnsi="Times New Roman" w:cs="Times New Roman"/>
          <w:sz w:val="24"/>
          <w:szCs w:val="24"/>
        </w:rPr>
        <w:tab/>
      </w:r>
      <w:r w:rsidR="00CA7A7C">
        <w:rPr>
          <w:rFonts w:ascii="Times New Roman" w:hAnsi="Times New Roman" w:cs="Times New Roman"/>
          <w:sz w:val="24"/>
          <w:szCs w:val="24"/>
        </w:rPr>
        <w:tab/>
      </w:r>
      <w:r w:rsidR="00CA7A7C">
        <w:rPr>
          <w:rFonts w:ascii="Times New Roman" w:hAnsi="Times New Roman" w:cs="Times New Roman"/>
          <w:sz w:val="24"/>
          <w:szCs w:val="24"/>
        </w:rPr>
        <w:tab/>
      </w:r>
      <w:r w:rsidR="00A23224" w:rsidRPr="00CA7A7C">
        <w:rPr>
          <w:rFonts w:ascii="Times New Roman" w:hAnsi="Times New Roman" w:cs="Times New Roman"/>
          <w:sz w:val="24"/>
          <w:szCs w:val="24"/>
        </w:rPr>
        <w:t>(</w:t>
      </w:r>
      <w:r w:rsidR="00A23224" w:rsidRPr="00CA7A7C">
        <w:rPr>
          <w:rFonts w:ascii="Times New Roman" w:hAnsi="Times New Roman" w:cs="Times New Roman"/>
          <w:sz w:val="24"/>
          <w:szCs w:val="24"/>
        </w:rPr>
        <w:tab/>
        <w:t>)</w:t>
      </w:r>
    </w:p>
    <w:p w14:paraId="3EAF9FB6" w14:textId="560D200A" w:rsidR="00695183" w:rsidRPr="00CA7A7C" w:rsidRDefault="00DC5FE4" w:rsidP="00CA7A7C">
      <w:pPr>
        <w:spacing w:line="480" w:lineRule="auto"/>
        <w:ind w:left="-709"/>
        <w:rPr>
          <w:rFonts w:ascii="Times New Roman" w:hAnsi="Times New Roman" w:cs="Times New Roman"/>
          <w:sz w:val="24"/>
          <w:szCs w:val="24"/>
        </w:rPr>
      </w:pPr>
      <w:r w:rsidRPr="00CA7A7C">
        <w:rPr>
          <w:rFonts w:ascii="Times New Roman" w:hAnsi="Times New Roman" w:cs="Times New Roman"/>
          <w:sz w:val="24"/>
          <w:szCs w:val="24"/>
        </w:rPr>
        <w:t>A)</w:t>
      </w:r>
      <w:r w:rsidR="00CA7A7C">
        <w:rPr>
          <w:rFonts w:ascii="Times New Roman" w:hAnsi="Times New Roman" w:cs="Times New Roman"/>
          <w:sz w:val="24"/>
          <w:szCs w:val="24"/>
        </w:rPr>
        <w:t xml:space="preserve"> </w:t>
      </w:r>
      <w:r w:rsidRPr="00CA7A7C">
        <w:rPr>
          <w:rFonts w:ascii="Times New Roman" w:hAnsi="Times New Roman" w:cs="Times New Roman"/>
          <w:sz w:val="24"/>
          <w:szCs w:val="24"/>
        </w:rPr>
        <w:t>Local Bodies</w:t>
      </w:r>
      <w:r w:rsidRPr="00CA7A7C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CA7A7C">
        <w:rPr>
          <w:rFonts w:ascii="Times New Roman" w:hAnsi="Times New Roman" w:cs="Times New Roman"/>
          <w:sz w:val="24"/>
          <w:szCs w:val="24"/>
        </w:rPr>
        <w:t>B)RBI</w:t>
      </w:r>
      <w:proofErr w:type="gramEnd"/>
      <w:r w:rsidR="00CA7A7C">
        <w:rPr>
          <w:rFonts w:ascii="Times New Roman" w:hAnsi="Times New Roman" w:cs="Times New Roman"/>
          <w:sz w:val="24"/>
          <w:szCs w:val="24"/>
        </w:rPr>
        <w:t xml:space="preserve"> </w:t>
      </w:r>
      <w:r w:rsidR="00CA7A7C">
        <w:rPr>
          <w:rFonts w:ascii="Times New Roman" w:hAnsi="Times New Roman" w:cs="Times New Roman"/>
          <w:sz w:val="24"/>
          <w:szCs w:val="24"/>
        </w:rPr>
        <w:tab/>
      </w:r>
      <w:r w:rsidR="00CA7A7C">
        <w:rPr>
          <w:rFonts w:ascii="Times New Roman" w:hAnsi="Times New Roman" w:cs="Times New Roman"/>
          <w:sz w:val="24"/>
          <w:szCs w:val="24"/>
        </w:rPr>
        <w:tab/>
      </w:r>
      <w:r w:rsidRPr="00CA7A7C">
        <w:rPr>
          <w:rFonts w:ascii="Times New Roman" w:hAnsi="Times New Roman" w:cs="Times New Roman"/>
          <w:sz w:val="24"/>
          <w:szCs w:val="24"/>
        </w:rPr>
        <w:t>C)Central government</w:t>
      </w:r>
      <w:r w:rsidR="00695183" w:rsidRPr="00CA7A7C">
        <w:rPr>
          <w:rFonts w:ascii="Times New Roman" w:hAnsi="Times New Roman" w:cs="Times New Roman"/>
          <w:sz w:val="24"/>
          <w:szCs w:val="24"/>
        </w:rPr>
        <w:tab/>
      </w:r>
      <w:r w:rsidR="00C34C21" w:rsidRPr="00CA7A7C">
        <w:rPr>
          <w:rFonts w:ascii="Times New Roman" w:hAnsi="Times New Roman" w:cs="Times New Roman"/>
          <w:sz w:val="24"/>
          <w:szCs w:val="24"/>
        </w:rPr>
        <w:t xml:space="preserve">         </w:t>
      </w:r>
      <w:r w:rsidR="00695183" w:rsidRPr="00CA7A7C">
        <w:rPr>
          <w:rFonts w:ascii="Times New Roman" w:hAnsi="Times New Roman" w:cs="Times New Roman"/>
          <w:sz w:val="24"/>
          <w:szCs w:val="24"/>
        </w:rPr>
        <w:t>D)State government</w:t>
      </w:r>
    </w:p>
    <w:p w14:paraId="6B8C465E" w14:textId="349D41A7" w:rsidR="00695183" w:rsidRPr="00CA7A7C" w:rsidRDefault="00695183" w:rsidP="00CA7A7C">
      <w:pPr>
        <w:spacing w:line="480" w:lineRule="auto"/>
        <w:ind w:left="-709" w:right="-306"/>
        <w:rPr>
          <w:rFonts w:ascii="Times New Roman" w:hAnsi="Times New Roman" w:cs="Times New Roman"/>
          <w:sz w:val="24"/>
          <w:szCs w:val="24"/>
        </w:rPr>
      </w:pPr>
      <w:r w:rsidRPr="00CA7A7C">
        <w:rPr>
          <w:rFonts w:ascii="Times New Roman" w:hAnsi="Times New Roman" w:cs="Times New Roman"/>
          <w:sz w:val="24"/>
          <w:szCs w:val="24"/>
        </w:rPr>
        <w:t>5.In forex trading PIP stands for</w:t>
      </w:r>
      <w:r w:rsidR="005B67AC" w:rsidRPr="00CA7A7C">
        <w:rPr>
          <w:rFonts w:ascii="Times New Roman" w:hAnsi="Times New Roman" w:cs="Times New Roman"/>
          <w:sz w:val="24"/>
          <w:szCs w:val="24"/>
        </w:rPr>
        <w:t xml:space="preserve"> </w:t>
      </w:r>
      <w:r w:rsidR="00CA7A7C">
        <w:rPr>
          <w:rFonts w:ascii="Times New Roman" w:hAnsi="Times New Roman" w:cs="Times New Roman"/>
          <w:sz w:val="24"/>
          <w:szCs w:val="24"/>
        </w:rPr>
        <w:tab/>
      </w:r>
      <w:r w:rsidR="00CA7A7C">
        <w:rPr>
          <w:rFonts w:ascii="Times New Roman" w:hAnsi="Times New Roman" w:cs="Times New Roman"/>
          <w:sz w:val="24"/>
          <w:szCs w:val="24"/>
        </w:rPr>
        <w:tab/>
      </w:r>
      <w:r w:rsidR="00CA7A7C">
        <w:rPr>
          <w:rFonts w:ascii="Times New Roman" w:hAnsi="Times New Roman" w:cs="Times New Roman"/>
          <w:sz w:val="24"/>
          <w:szCs w:val="24"/>
        </w:rPr>
        <w:tab/>
      </w:r>
      <w:r w:rsidR="00CA7A7C">
        <w:rPr>
          <w:rFonts w:ascii="Times New Roman" w:hAnsi="Times New Roman" w:cs="Times New Roman"/>
          <w:sz w:val="24"/>
          <w:szCs w:val="24"/>
        </w:rPr>
        <w:tab/>
      </w:r>
      <w:r w:rsidR="00CA7A7C">
        <w:rPr>
          <w:rFonts w:ascii="Times New Roman" w:hAnsi="Times New Roman" w:cs="Times New Roman"/>
          <w:sz w:val="24"/>
          <w:szCs w:val="24"/>
        </w:rPr>
        <w:tab/>
      </w:r>
      <w:r w:rsidR="00CA7A7C">
        <w:rPr>
          <w:rFonts w:ascii="Times New Roman" w:hAnsi="Times New Roman" w:cs="Times New Roman"/>
          <w:sz w:val="24"/>
          <w:szCs w:val="24"/>
        </w:rPr>
        <w:tab/>
      </w:r>
      <w:r w:rsidR="00CA7A7C">
        <w:rPr>
          <w:rFonts w:ascii="Times New Roman" w:hAnsi="Times New Roman" w:cs="Times New Roman"/>
          <w:sz w:val="24"/>
          <w:szCs w:val="24"/>
        </w:rPr>
        <w:tab/>
      </w:r>
      <w:r w:rsidR="00A23224" w:rsidRPr="00CA7A7C">
        <w:rPr>
          <w:rFonts w:ascii="Times New Roman" w:hAnsi="Times New Roman" w:cs="Times New Roman"/>
          <w:sz w:val="24"/>
          <w:szCs w:val="24"/>
        </w:rPr>
        <w:t>(</w:t>
      </w:r>
      <w:r w:rsidR="00A23224" w:rsidRPr="00CA7A7C">
        <w:rPr>
          <w:rFonts w:ascii="Times New Roman" w:hAnsi="Times New Roman" w:cs="Times New Roman"/>
          <w:sz w:val="24"/>
          <w:szCs w:val="24"/>
        </w:rPr>
        <w:tab/>
        <w:t>)</w:t>
      </w:r>
      <w:r w:rsidR="00E50E33" w:rsidRPr="00E50E33">
        <w:rPr>
          <w:rFonts w:ascii="Arial Rounded MT Bold" w:hAnsi="Arial Rounded MT Bold"/>
          <w:noProof/>
        </w:rPr>
        <w:t xml:space="preserve"> </w:t>
      </w:r>
    </w:p>
    <w:p w14:paraId="483B0866" w14:textId="0C962439" w:rsidR="00695183" w:rsidRPr="00CA7A7C" w:rsidRDefault="00695183" w:rsidP="00CA7A7C">
      <w:pPr>
        <w:spacing w:line="480" w:lineRule="auto"/>
        <w:ind w:left="-709"/>
        <w:rPr>
          <w:rFonts w:ascii="Times New Roman" w:hAnsi="Times New Roman" w:cs="Times New Roman"/>
          <w:sz w:val="24"/>
          <w:szCs w:val="24"/>
        </w:rPr>
      </w:pPr>
      <w:r w:rsidRPr="00CA7A7C">
        <w:rPr>
          <w:rFonts w:ascii="Times New Roman" w:hAnsi="Times New Roman" w:cs="Times New Roman"/>
          <w:sz w:val="24"/>
          <w:szCs w:val="24"/>
        </w:rPr>
        <w:t>A)</w:t>
      </w:r>
      <w:r w:rsidR="00CA7A7C">
        <w:rPr>
          <w:rFonts w:ascii="Times New Roman" w:hAnsi="Times New Roman" w:cs="Times New Roman"/>
          <w:sz w:val="24"/>
          <w:szCs w:val="24"/>
        </w:rPr>
        <w:t xml:space="preserve"> </w:t>
      </w:r>
      <w:r w:rsidRPr="00CA7A7C">
        <w:rPr>
          <w:rFonts w:ascii="Times New Roman" w:hAnsi="Times New Roman" w:cs="Times New Roman"/>
          <w:sz w:val="24"/>
          <w:szCs w:val="24"/>
        </w:rPr>
        <w:t>Pri</w:t>
      </w:r>
      <w:r w:rsidR="00A23224" w:rsidRPr="00CA7A7C">
        <w:rPr>
          <w:rFonts w:ascii="Times New Roman" w:hAnsi="Times New Roman" w:cs="Times New Roman"/>
          <w:sz w:val="24"/>
          <w:szCs w:val="24"/>
        </w:rPr>
        <w:t>c</w:t>
      </w:r>
      <w:r w:rsidRPr="00CA7A7C">
        <w:rPr>
          <w:rFonts w:ascii="Times New Roman" w:hAnsi="Times New Roman" w:cs="Times New Roman"/>
          <w:sz w:val="24"/>
          <w:szCs w:val="24"/>
        </w:rPr>
        <w:t>e in points</w:t>
      </w:r>
      <w:r w:rsidR="00CA7A7C">
        <w:rPr>
          <w:rFonts w:ascii="Times New Roman" w:hAnsi="Times New Roman" w:cs="Times New Roman"/>
          <w:sz w:val="24"/>
          <w:szCs w:val="24"/>
        </w:rPr>
        <w:tab/>
      </w:r>
      <w:r w:rsidR="00CA7A7C">
        <w:rPr>
          <w:rFonts w:ascii="Times New Roman" w:hAnsi="Times New Roman" w:cs="Times New Roman"/>
          <w:sz w:val="24"/>
          <w:szCs w:val="24"/>
        </w:rPr>
        <w:tab/>
      </w:r>
      <w:r w:rsidR="00CA7A7C">
        <w:rPr>
          <w:rFonts w:ascii="Times New Roman" w:hAnsi="Times New Roman" w:cs="Times New Roman"/>
          <w:sz w:val="24"/>
          <w:szCs w:val="24"/>
        </w:rPr>
        <w:tab/>
      </w:r>
      <w:r w:rsidR="00CA7A7C">
        <w:rPr>
          <w:rFonts w:ascii="Times New Roman" w:hAnsi="Times New Roman" w:cs="Times New Roman"/>
          <w:sz w:val="24"/>
          <w:szCs w:val="24"/>
        </w:rPr>
        <w:tab/>
      </w:r>
      <w:r w:rsidR="00CA7A7C">
        <w:rPr>
          <w:rFonts w:ascii="Times New Roman" w:hAnsi="Times New Roman" w:cs="Times New Roman"/>
          <w:sz w:val="24"/>
          <w:szCs w:val="24"/>
        </w:rPr>
        <w:tab/>
      </w:r>
      <w:r w:rsidRPr="00CA7A7C">
        <w:rPr>
          <w:rFonts w:ascii="Times New Roman" w:hAnsi="Times New Roman" w:cs="Times New Roman"/>
          <w:sz w:val="24"/>
          <w:szCs w:val="24"/>
        </w:rPr>
        <w:t>B)</w:t>
      </w:r>
      <w:r w:rsidR="00CA7A7C">
        <w:rPr>
          <w:rFonts w:ascii="Times New Roman" w:hAnsi="Times New Roman" w:cs="Times New Roman"/>
          <w:sz w:val="24"/>
          <w:szCs w:val="24"/>
        </w:rPr>
        <w:t xml:space="preserve"> </w:t>
      </w:r>
      <w:r w:rsidRPr="00CA7A7C">
        <w:rPr>
          <w:rFonts w:ascii="Times New Roman" w:hAnsi="Times New Roman" w:cs="Times New Roman"/>
          <w:sz w:val="24"/>
          <w:szCs w:val="24"/>
        </w:rPr>
        <w:t>Percentage increase potential</w:t>
      </w:r>
    </w:p>
    <w:p w14:paraId="4325E0D4" w14:textId="62881B82" w:rsidR="00C34C21" w:rsidRPr="00CA7A7C" w:rsidRDefault="00695183" w:rsidP="00CA7A7C">
      <w:pPr>
        <w:spacing w:line="480" w:lineRule="auto"/>
        <w:ind w:left="-709"/>
        <w:rPr>
          <w:rFonts w:ascii="Times New Roman" w:hAnsi="Times New Roman" w:cs="Times New Roman"/>
          <w:sz w:val="24"/>
          <w:szCs w:val="24"/>
        </w:rPr>
      </w:pPr>
      <w:r w:rsidRPr="00CA7A7C">
        <w:rPr>
          <w:rFonts w:ascii="Times New Roman" w:hAnsi="Times New Roman" w:cs="Times New Roman"/>
          <w:sz w:val="24"/>
          <w:szCs w:val="24"/>
        </w:rPr>
        <w:t>C)</w:t>
      </w:r>
      <w:r w:rsidR="00D32717">
        <w:rPr>
          <w:rFonts w:ascii="Times New Roman" w:hAnsi="Times New Roman" w:cs="Times New Roman"/>
          <w:sz w:val="24"/>
          <w:szCs w:val="24"/>
        </w:rPr>
        <w:t xml:space="preserve"> </w:t>
      </w:r>
      <w:r w:rsidRPr="00CA7A7C">
        <w:rPr>
          <w:rFonts w:ascii="Times New Roman" w:hAnsi="Times New Roman" w:cs="Times New Roman"/>
          <w:sz w:val="24"/>
          <w:szCs w:val="24"/>
        </w:rPr>
        <w:t>Profitable investment position</w:t>
      </w:r>
      <w:r w:rsidR="00CA7A7C">
        <w:rPr>
          <w:rFonts w:ascii="Times New Roman" w:hAnsi="Times New Roman" w:cs="Times New Roman"/>
          <w:sz w:val="24"/>
          <w:szCs w:val="24"/>
        </w:rPr>
        <w:tab/>
      </w:r>
      <w:r w:rsidR="00CA7A7C">
        <w:rPr>
          <w:rFonts w:ascii="Times New Roman" w:hAnsi="Times New Roman" w:cs="Times New Roman"/>
          <w:sz w:val="24"/>
          <w:szCs w:val="24"/>
        </w:rPr>
        <w:tab/>
      </w:r>
      <w:r w:rsidR="00CA7A7C">
        <w:rPr>
          <w:rFonts w:ascii="Times New Roman" w:hAnsi="Times New Roman" w:cs="Times New Roman"/>
          <w:sz w:val="24"/>
          <w:szCs w:val="24"/>
        </w:rPr>
        <w:tab/>
      </w:r>
      <w:r w:rsidRPr="00CA7A7C">
        <w:rPr>
          <w:rFonts w:ascii="Times New Roman" w:hAnsi="Times New Roman" w:cs="Times New Roman"/>
          <w:sz w:val="24"/>
          <w:szCs w:val="24"/>
        </w:rPr>
        <w:t>D)</w:t>
      </w:r>
      <w:r w:rsidR="00CA7A7C">
        <w:rPr>
          <w:rFonts w:ascii="Times New Roman" w:hAnsi="Times New Roman" w:cs="Times New Roman"/>
          <w:sz w:val="24"/>
          <w:szCs w:val="24"/>
        </w:rPr>
        <w:t xml:space="preserve"> </w:t>
      </w:r>
      <w:r w:rsidRPr="00CA7A7C">
        <w:rPr>
          <w:rFonts w:ascii="Times New Roman" w:hAnsi="Times New Roman" w:cs="Times New Roman"/>
          <w:sz w:val="24"/>
          <w:szCs w:val="24"/>
        </w:rPr>
        <w:t xml:space="preserve">Point of </w:t>
      </w:r>
      <w:r w:rsidR="00A23224" w:rsidRPr="00CA7A7C">
        <w:rPr>
          <w:rFonts w:ascii="Times New Roman" w:hAnsi="Times New Roman" w:cs="Times New Roman"/>
          <w:sz w:val="24"/>
          <w:szCs w:val="24"/>
        </w:rPr>
        <w:t>interest</w:t>
      </w:r>
      <w:r w:rsidRPr="00CA7A7C">
        <w:rPr>
          <w:rFonts w:ascii="Times New Roman" w:hAnsi="Times New Roman" w:cs="Times New Roman"/>
          <w:sz w:val="24"/>
          <w:szCs w:val="24"/>
        </w:rPr>
        <w:t xml:space="preserve"> payments</w:t>
      </w:r>
    </w:p>
    <w:p w14:paraId="32CCBFDC" w14:textId="53226D87" w:rsidR="00695183" w:rsidRPr="00CA7A7C" w:rsidRDefault="00695183" w:rsidP="00CA7A7C">
      <w:pPr>
        <w:spacing w:line="480" w:lineRule="auto"/>
        <w:ind w:left="-709" w:right="-306"/>
        <w:rPr>
          <w:rFonts w:ascii="Times New Roman" w:hAnsi="Times New Roman" w:cs="Times New Roman"/>
          <w:sz w:val="24"/>
          <w:szCs w:val="24"/>
        </w:rPr>
      </w:pPr>
      <w:r w:rsidRPr="00CA7A7C">
        <w:rPr>
          <w:rFonts w:ascii="Times New Roman" w:hAnsi="Times New Roman" w:cs="Times New Roman"/>
          <w:sz w:val="24"/>
          <w:szCs w:val="24"/>
        </w:rPr>
        <w:t>6.Where is the New York stock exchange located</w:t>
      </w:r>
      <w:r w:rsidR="005B67AC" w:rsidRPr="00CA7A7C">
        <w:rPr>
          <w:rFonts w:ascii="Times New Roman" w:hAnsi="Times New Roman" w:cs="Times New Roman"/>
          <w:sz w:val="24"/>
          <w:szCs w:val="24"/>
        </w:rPr>
        <w:t xml:space="preserve"> </w:t>
      </w:r>
      <w:r w:rsidR="00CA7A7C">
        <w:rPr>
          <w:rFonts w:ascii="Times New Roman" w:hAnsi="Times New Roman" w:cs="Times New Roman"/>
          <w:sz w:val="24"/>
          <w:szCs w:val="24"/>
        </w:rPr>
        <w:tab/>
      </w:r>
      <w:r w:rsidR="00CA7A7C">
        <w:rPr>
          <w:rFonts w:ascii="Times New Roman" w:hAnsi="Times New Roman" w:cs="Times New Roman"/>
          <w:sz w:val="24"/>
          <w:szCs w:val="24"/>
        </w:rPr>
        <w:tab/>
      </w:r>
      <w:r w:rsidR="00CA7A7C">
        <w:rPr>
          <w:rFonts w:ascii="Times New Roman" w:hAnsi="Times New Roman" w:cs="Times New Roman"/>
          <w:sz w:val="24"/>
          <w:szCs w:val="24"/>
        </w:rPr>
        <w:tab/>
      </w:r>
      <w:r w:rsidR="00CA7A7C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CA7A7C">
        <w:rPr>
          <w:rFonts w:ascii="Times New Roman" w:hAnsi="Times New Roman" w:cs="Times New Roman"/>
          <w:sz w:val="24"/>
          <w:szCs w:val="24"/>
        </w:rPr>
        <w:tab/>
      </w:r>
      <w:r w:rsidR="00A23224" w:rsidRPr="00CA7A7C">
        <w:rPr>
          <w:rFonts w:ascii="Times New Roman" w:hAnsi="Times New Roman" w:cs="Times New Roman"/>
          <w:sz w:val="24"/>
          <w:szCs w:val="24"/>
        </w:rPr>
        <w:t>(</w:t>
      </w:r>
      <w:r w:rsidR="00C37D9D" w:rsidRPr="00CA7A7C">
        <w:rPr>
          <w:rFonts w:ascii="Times New Roman" w:hAnsi="Times New Roman" w:cs="Times New Roman"/>
          <w:sz w:val="24"/>
          <w:szCs w:val="24"/>
        </w:rPr>
        <w:t xml:space="preserve">  </w:t>
      </w:r>
      <w:proofErr w:type="gramEnd"/>
      <w:r w:rsidR="00A23224" w:rsidRPr="00CA7A7C">
        <w:rPr>
          <w:rFonts w:ascii="Times New Roman" w:hAnsi="Times New Roman" w:cs="Times New Roman"/>
          <w:sz w:val="24"/>
          <w:szCs w:val="24"/>
        </w:rPr>
        <w:tab/>
        <w:t>)</w:t>
      </w:r>
    </w:p>
    <w:p w14:paraId="2F0886EA" w14:textId="53B68D17" w:rsidR="00695183" w:rsidRPr="00CA7A7C" w:rsidRDefault="00695183" w:rsidP="00783EED">
      <w:pPr>
        <w:spacing w:line="480" w:lineRule="auto"/>
        <w:ind w:left="-709" w:right="-396"/>
        <w:rPr>
          <w:rFonts w:ascii="Times New Roman" w:hAnsi="Times New Roman" w:cs="Times New Roman"/>
          <w:sz w:val="24"/>
          <w:szCs w:val="24"/>
        </w:rPr>
      </w:pPr>
      <w:r w:rsidRPr="00CA7A7C">
        <w:rPr>
          <w:rFonts w:ascii="Times New Roman" w:hAnsi="Times New Roman" w:cs="Times New Roman"/>
          <w:sz w:val="24"/>
          <w:szCs w:val="24"/>
        </w:rPr>
        <w:t>A)</w:t>
      </w:r>
      <w:r w:rsidR="00CA7A7C">
        <w:rPr>
          <w:rFonts w:ascii="Times New Roman" w:hAnsi="Times New Roman" w:cs="Times New Roman"/>
          <w:sz w:val="24"/>
          <w:szCs w:val="24"/>
        </w:rPr>
        <w:t xml:space="preserve"> </w:t>
      </w:r>
      <w:r w:rsidRPr="00CA7A7C">
        <w:rPr>
          <w:rFonts w:ascii="Times New Roman" w:hAnsi="Times New Roman" w:cs="Times New Roman"/>
          <w:sz w:val="24"/>
          <w:szCs w:val="24"/>
        </w:rPr>
        <w:t>Broadway</w:t>
      </w:r>
      <w:r w:rsidRPr="00CA7A7C">
        <w:rPr>
          <w:rFonts w:ascii="Times New Roman" w:hAnsi="Times New Roman" w:cs="Times New Roman"/>
          <w:sz w:val="24"/>
          <w:szCs w:val="24"/>
        </w:rPr>
        <w:tab/>
      </w:r>
      <w:r w:rsidRPr="00CA7A7C">
        <w:rPr>
          <w:rFonts w:ascii="Times New Roman" w:hAnsi="Times New Roman" w:cs="Times New Roman"/>
          <w:sz w:val="24"/>
          <w:szCs w:val="24"/>
        </w:rPr>
        <w:tab/>
        <w:t>B)</w:t>
      </w:r>
      <w:r w:rsidR="00D32717">
        <w:rPr>
          <w:rFonts w:ascii="Times New Roman" w:hAnsi="Times New Roman" w:cs="Times New Roman"/>
          <w:sz w:val="24"/>
          <w:szCs w:val="24"/>
        </w:rPr>
        <w:t xml:space="preserve"> </w:t>
      </w:r>
      <w:r w:rsidRPr="00CA7A7C">
        <w:rPr>
          <w:rFonts w:ascii="Times New Roman" w:hAnsi="Times New Roman" w:cs="Times New Roman"/>
          <w:sz w:val="24"/>
          <w:szCs w:val="24"/>
        </w:rPr>
        <w:t>Wall street</w:t>
      </w:r>
      <w:r w:rsidRPr="00CA7A7C">
        <w:rPr>
          <w:rFonts w:ascii="Times New Roman" w:hAnsi="Times New Roman" w:cs="Times New Roman"/>
          <w:sz w:val="24"/>
          <w:szCs w:val="24"/>
        </w:rPr>
        <w:tab/>
      </w:r>
      <w:r w:rsidR="00CA7A7C">
        <w:rPr>
          <w:rFonts w:ascii="Times New Roman" w:hAnsi="Times New Roman" w:cs="Times New Roman"/>
          <w:sz w:val="24"/>
          <w:szCs w:val="24"/>
        </w:rPr>
        <w:t xml:space="preserve">         </w:t>
      </w:r>
      <w:r w:rsidRPr="00CA7A7C">
        <w:rPr>
          <w:rFonts w:ascii="Times New Roman" w:hAnsi="Times New Roman" w:cs="Times New Roman"/>
          <w:sz w:val="24"/>
          <w:szCs w:val="24"/>
        </w:rPr>
        <w:t>C)</w:t>
      </w:r>
      <w:r w:rsidR="00D32717">
        <w:rPr>
          <w:rFonts w:ascii="Times New Roman" w:hAnsi="Times New Roman" w:cs="Times New Roman"/>
          <w:sz w:val="24"/>
          <w:szCs w:val="24"/>
        </w:rPr>
        <w:t xml:space="preserve"> </w:t>
      </w:r>
      <w:r w:rsidRPr="00CA7A7C">
        <w:rPr>
          <w:rFonts w:ascii="Times New Roman" w:hAnsi="Times New Roman" w:cs="Times New Roman"/>
          <w:sz w:val="24"/>
          <w:szCs w:val="24"/>
        </w:rPr>
        <w:t>Empire state building</w:t>
      </w:r>
      <w:r w:rsidR="00CA7A7C">
        <w:rPr>
          <w:rFonts w:ascii="Times New Roman" w:hAnsi="Times New Roman" w:cs="Times New Roman"/>
          <w:sz w:val="24"/>
          <w:szCs w:val="24"/>
        </w:rPr>
        <w:t xml:space="preserve"> </w:t>
      </w:r>
      <w:r w:rsidR="00C34C21" w:rsidRPr="00CA7A7C">
        <w:rPr>
          <w:rFonts w:ascii="Times New Roman" w:hAnsi="Times New Roman" w:cs="Times New Roman"/>
          <w:sz w:val="24"/>
          <w:szCs w:val="24"/>
        </w:rPr>
        <w:t xml:space="preserve">    </w:t>
      </w:r>
      <w:r w:rsidR="00CA7A7C">
        <w:rPr>
          <w:rFonts w:ascii="Times New Roman" w:hAnsi="Times New Roman" w:cs="Times New Roman"/>
          <w:sz w:val="24"/>
          <w:szCs w:val="24"/>
        </w:rPr>
        <w:t xml:space="preserve">     </w:t>
      </w:r>
      <w:r w:rsidRPr="00CA7A7C">
        <w:rPr>
          <w:rFonts w:ascii="Times New Roman" w:hAnsi="Times New Roman" w:cs="Times New Roman"/>
          <w:sz w:val="24"/>
          <w:szCs w:val="24"/>
        </w:rPr>
        <w:t>D)</w:t>
      </w:r>
      <w:r w:rsidR="00D32717">
        <w:rPr>
          <w:rFonts w:ascii="Times New Roman" w:hAnsi="Times New Roman" w:cs="Times New Roman"/>
          <w:sz w:val="24"/>
          <w:szCs w:val="24"/>
        </w:rPr>
        <w:t xml:space="preserve"> T</w:t>
      </w:r>
      <w:r w:rsidRPr="00CA7A7C">
        <w:rPr>
          <w:rFonts w:ascii="Times New Roman" w:hAnsi="Times New Roman" w:cs="Times New Roman"/>
          <w:sz w:val="24"/>
          <w:szCs w:val="24"/>
        </w:rPr>
        <w:t xml:space="preserve">imes </w:t>
      </w:r>
      <w:r w:rsidR="00A23224" w:rsidRPr="00CA7A7C">
        <w:rPr>
          <w:rFonts w:ascii="Times New Roman" w:hAnsi="Times New Roman" w:cs="Times New Roman"/>
          <w:sz w:val="24"/>
          <w:szCs w:val="24"/>
        </w:rPr>
        <w:t>square</w:t>
      </w:r>
    </w:p>
    <w:p w14:paraId="4CDC70FB" w14:textId="17044D69" w:rsidR="00695183" w:rsidRPr="00CA7A7C" w:rsidRDefault="00695183" w:rsidP="009E627E">
      <w:pPr>
        <w:tabs>
          <w:tab w:val="left" w:pos="5760"/>
        </w:tabs>
        <w:spacing w:line="480" w:lineRule="auto"/>
        <w:ind w:left="-709"/>
        <w:rPr>
          <w:rFonts w:ascii="Times New Roman" w:hAnsi="Times New Roman" w:cs="Times New Roman"/>
          <w:sz w:val="24"/>
          <w:szCs w:val="24"/>
        </w:rPr>
      </w:pPr>
      <w:r w:rsidRPr="00CA7A7C">
        <w:rPr>
          <w:rFonts w:ascii="Times New Roman" w:hAnsi="Times New Roman" w:cs="Times New Roman"/>
          <w:sz w:val="24"/>
          <w:szCs w:val="24"/>
        </w:rPr>
        <w:t>7</w:t>
      </w:r>
      <w:r w:rsidR="00444C2F" w:rsidRPr="00CA7A7C">
        <w:rPr>
          <w:rFonts w:ascii="Times New Roman" w:hAnsi="Times New Roman" w:cs="Times New Roman"/>
          <w:sz w:val="24"/>
          <w:szCs w:val="24"/>
        </w:rPr>
        <w:t>.</w:t>
      </w:r>
      <w:r w:rsidR="00783EED">
        <w:rPr>
          <w:rFonts w:ascii="Times New Roman" w:hAnsi="Times New Roman" w:cs="Times New Roman"/>
          <w:sz w:val="24"/>
          <w:szCs w:val="24"/>
        </w:rPr>
        <w:t xml:space="preserve"> </w:t>
      </w:r>
      <w:r w:rsidRPr="00CA7A7C">
        <w:rPr>
          <w:rFonts w:ascii="Times New Roman" w:hAnsi="Times New Roman" w:cs="Times New Roman"/>
          <w:sz w:val="24"/>
          <w:szCs w:val="24"/>
        </w:rPr>
        <w:t>When was N</w:t>
      </w:r>
      <w:r w:rsidR="00783EED">
        <w:rPr>
          <w:rFonts w:ascii="Times New Roman" w:hAnsi="Times New Roman" w:cs="Times New Roman"/>
          <w:sz w:val="24"/>
          <w:szCs w:val="24"/>
        </w:rPr>
        <w:t>SE</w:t>
      </w:r>
      <w:r w:rsidRPr="00CA7A7C">
        <w:rPr>
          <w:rFonts w:ascii="Times New Roman" w:hAnsi="Times New Roman" w:cs="Times New Roman"/>
          <w:sz w:val="24"/>
          <w:szCs w:val="24"/>
        </w:rPr>
        <w:t xml:space="preserve"> </w:t>
      </w:r>
      <w:r w:rsidR="00783EED">
        <w:rPr>
          <w:rFonts w:ascii="Times New Roman" w:hAnsi="Times New Roman" w:cs="Times New Roman"/>
          <w:sz w:val="24"/>
          <w:szCs w:val="24"/>
        </w:rPr>
        <w:t>e</w:t>
      </w:r>
      <w:r w:rsidRPr="00CA7A7C">
        <w:rPr>
          <w:rFonts w:ascii="Times New Roman" w:hAnsi="Times New Roman" w:cs="Times New Roman"/>
          <w:sz w:val="24"/>
          <w:szCs w:val="24"/>
        </w:rPr>
        <w:t>stablished</w:t>
      </w:r>
      <w:r w:rsidR="005B67AC" w:rsidRPr="00CA7A7C">
        <w:rPr>
          <w:rFonts w:ascii="Times New Roman" w:hAnsi="Times New Roman" w:cs="Times New Roman"/>
          <w:sz w:val="24"/>
          <w:szCs w:val="24"/>
        </w:rPr>
        <w:t xml:space="preserve"> </w:t>
      </w:r>
      <w:r w:rsidR="00783EED">
        <w:rPr>
          <w:rFonts w:ascii="Times New Roman" w:hAnsi="Times New Roman" w:cs="Times New Roman"/>
          <w:sz w:val="24"/>
          <w:szCs w:val="24"/>
        </w:rPr>
        <w:tab/>
      </w:r>
      <w:r w:rsidR="00E6427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E6427D">
        <w:rPr>
          <w:rFonts w:ascii="Times New Roman" w:hAnsi="Times New Roman" w:cs="Times New Roman"/>
          <w:sz w:val="24"/>
          <w:szCs w:val="24"/>
        </w:rPr>
        <w:tab/>
      </w:r>
      <w:r w:rsidR="00A23224" w:rsidRPr="00CA7A7C">
        <w:rPr>
          <w:rFonts w:ascii="Times New Roman" w:hAnsi="Times New Roman" w:cs="Times New Roman"/>
          <w:sz w:val="24"/>
          <w:szCs w:val="24"/>
        </w:rPr>
        <w:t>(</w:t>
      </w:r>
      <w:r w:rsidR="00C37D9D" w:rsidRPr="00CA7A7C">
        <w:rPr>
          <w:rFonts w:ascii="Times New Roman" w:hAnsi="Times New Roman" w:cs="Times New Roman"/>
          <w:sz w:val="24"/>
          <w:szCs w:val="24"/>
        </w:rPr>
        <w:t xml:space="preserve">  </w:t>
      </w:r>
      <w:proofErr w:type="gramEnd"/>
      <w:r w:rsidR="00C37D9D" w:rsidRPr="00CA7A7C">
        <w:rPr>
          <w:rFonts w:ascii="Times New Roman" w:hAnsi="Times New Roman" w:cs="Times New Roman"/>
          <w:sz w:val="24"/>
          <w:szCs w:val="24"/>
        </w:rPr>
        <w:t xml:space="preserve">      </w:t>
      </w:r>
      <w:r w:rsidR="00A23224" w:rsidRPr="00CA7A7C">
        <w:rPr>
          <w:rFonts w:ascii="Times New Roman" w:hAnsi="Times New Roman" w:cs="Times New Roman"/>
          <w:sz w:val="24"/>
          <w:szCs w:val="24"/>
        </w:rPr>
        <w:t>)</w:t>
      </w:r>
      <w:r w:rsidR="00C34C21" w:rsidRPr="00CA7A7C">
        <w:rPr>
          <w:rFonts w:ascii="Times New Roman" w:hAnsi="Times New Roman" w:cs="Times New Roman"/>
          <w:sz w:val="24"/>
          <w:szCs w:val="24"/>
        </w:rPr>
        <w:tab/>
      </w:r>
    </w:p>
    <w:p w14:paraId="419F95AE" w14:textId="5F7072A6" w:rsidR="00A23224" w:rsidRPr="00CA7A7C" w:rsidRDefault="00695183" w:rsidP="00783EED">
      <w:pPr>
        <w:spacing w:line="480" w:lineRule="auto"/>
        <w:ind w:left="-709" w:right="-486"/>
        <w:rPr>
          <w:rFonts w:ascii="Times New Roman" w:hAnsi="Times New Roman" w:cs="Times New Roman"/>
          <w:sz w:val="24"/>
          <w:szCs w:val="24"/>
        </w:rPr>
      </w:pPr>
      <w:r w:rsidRPr="00CA7A7C">
        <w:rPr>
          <w:rFonts w:ascii="Times New Roman" w:hAnsi="Times New Roman" w:cs="Times New Roman"/>
          <w:sz w:val="24"/>
          <w:szCs w:val="24"/>
        </w:rPr>
        <w:t>A)1996</w:t>
      </w:r>
      <w:r w:rsidRPr="00CA7A7C">
        <w:rPr>
          <w:rFonts w:ascii="Times New Roman" w:hAnsi="Times New Roman" w:cs="Times New Roman"/>
          <w:sz w:val="24"/>
          <w:szCs w:val="24"/>
        </w:rPr>
        <w:tab/>
      </w:r>
      <w:r w:rsidRPr="00CA7A7C">
        <w:rPr>
          <w:rFonts w:ascii="Times New Roman" w:hAnsi="Times New Roman" w:cs="Times New Roman"/>
          <w:sz w:val="24"/>
          <w:szCs w:val="24"/>
        </w:rPr>
        <w:tab/>
      </w:r>
      <w:r w:rsidR="00783EED">
        <w:rPr>
          <w:rFonts w:ascii="Times New Roman" w:hAnsi="Times New Roman" w:cs="Times New Roman"/>
          <w:sz w:val="24"/>
          <w:szCs w:val="24"/>
        </w:rPr>
        <w:tab/>
      </w:r>
      <w:r w:rsidRPr="00CA7A7C">
        <w:rPr>
          <w:rFonts w:ascii="Times New Roman" w:hAnsi="Times New Roman" w:cs="Times New Roman"/>
          <w:sz w:val="24"/>
          <w:szCs w:val="24"/>
        </w:rPr>
        <w:t>B)1952</w:t>
      </w:r>
      <w:r w:rsidR="00C34C21" w:rsidRPr="00CA7A7C">
        <w:rPr>
          <w:rFonts w:ascii="Times New Roman" w:hAnsi="Times New Roman" w:cs="Times New Roman"/>
          <w:sz w:val="24"/>
          <w:szCs w:val="24"/>
        </w:rPr>
        <w:t xml:space="preserve">        </w:t>
      </w:r>
      <w:r w:rsidR="00783EED">
        <w:rPr>
          <w:rFonts w:ascii="Times New Roman" w:hAnsi="Times New Roman" w:cs="Times New Roman"/>
          <w:sz w:val="24"/>
          <w:szCs w:val="24"/>
        </w:rPr>
        <w:t xml:space="preserve">      </w:t>
      </w:r>
      <w:r w:rsidRPr="00CA7A7C">
        <w:rPr>
          <w:rFonts w:ascii="Times New Roman" w:hAnsi="Times New Roman" w:cs="Times New Roman"/>
          <w:sz w:val="24"/>
          <w:szCs w:val="24"/>
        </w:rPr>
        <w:t>B)1965</w:t>
      </w:r>
      <w:r w:rsidRPr="00CA7A7C">
        <w:rPr>
          <w:rFonts w:ascii="Times New Roman" w:hAnsi="Times New Roman" w:cs="Times New Roman"/>
          <w:sz w:val="24"/>
          <w:szCs w:val="24"/>
        </w:rPr>
        <w:tab/>
      </w:r>
      <w:r w:rsidRPr="00CA7A7C">
        <w:rPr>
          <w:rFonts w:ascii="Times New Roman" w:hAnsi="Times New Roman" w:cs="Times New Roman"/>
          <w:sz w:val="24"/>
          <w:szCs w:val="24"/>
        </w:rPr>
        <w:tab/>
      </w:r>
      <w:r w:rsidRPr="00CA7A7C">
        <w:rPr>
          <w:rFonts w:ascii="Times New Roman" w:hAnsi="Times New Roman" w:cs="Times New Roman"/>
          <w:sz w:val="24"/>
          <w:szCs w:val="24"/>
        </w:rPr>
        <w:tab/>
        <w:t>D)</w:t>
      </w:r>
      <w:r w:rsidR="00783EED">
        <w:rPr>
          <w:rFonts w:ascii="Times New Roman" w:hAnsi="Times New Roman" w:cs="Times New Roman"/>
          <w:sz w:val="24"/>
          <w:szCs w:val="24"/>
        </w:rPr>
        <w:t xml:space="preserve"> </w:t>
      </w:r>
      <w:r w:rsidRPr="00CA7A7C">
        <w:rPr>
          <w:rFonts w:ascii="Times New Roman" w:hAnsi="Times New Roman" w:cs="Times New Roman"/>
          <w:sz w:val="24"/>
          <w:szCs w:val="24"/>
        </w:rPr>
        <w:t>none of these</w:t>
      </w:r>
    </w:p>
    <w:p w14:paraId="7473E24E" w14:textId="557BF4A9" w:rsidR="009E627E" w:rsidRDefault="00E50E33" w:rsidP="00C34C21">
      <w:pPr>
        <w:spacing w:line="480" w:lineRule="auto"/>
        <w:ind w:left="-709"/>
        <w:rPr>
          <w:rFonts w:ascii="Times New Roman" w:hAnsi="Times New Roman" w:cs="Times New Roman"/>
          <w:sz w:val="24"/>
          <w:szCs w:val="24"/>
        </w:rPr>
      </w:pPr>
      <w:r w:rsidRPr="00C34C21">
        <w:rPr>
          <w:rFonts w:ascii="Arial Rounded MT Bold" w:hAnsi="Arial Rounded MT Bold"/>
          <w:noProof/>
        </w:rPr>
        <w:lastRenderedPageBreak/>
        <w:drawing>
          <wp:anchor distT="0" distB="0" distL="114300" distR="114300" simplePos="0" relativeHeight="251664896" behindDoc="1" locked="0" layoutInCell="1" allowOverlap="1" wp14:anchorId="62CAEDA8" wp14:editId="0F65DD4D">
            <wp:simplePos x="0" y="0"/>
            <wp:positionH relativeFrom="margin">
              <wp:align>left</wp:align>
            </wp:positionH>
            <wp:positionV relativeFrom="paragraph">
              <wp:posOffset>349250</wp:posOffset>
            </wp:positionV>
            <wp:extent cx="6042660" cy="8756650"/>
            <wp:effectExtent l="0" t="0" r="0" b="0"/>
            <wp:wrapNone/>
            <wp:docPr id="19756351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alphaModFix amt="50000"/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10000" b="90000" l="10000" r="90000">
                                  <a14:foregroundMark x1="36925" y1="43103" x2="36925" y2="43103"/>
                                  <a14:foregroundMark x1="36925" y1="43103" x2="36925" y2="43103"/>
                                  <a14:foregroundMark x1="44037" y1="38290" x2="44037" y2="38290"/>
                                  <a14:foregroundMark x1="48922" y1="34339" x2="48922" y2="34339"/>
                                  <a14:foregroundMark x1="48707" y1="20259" x2="48707" y2="20259"/>
                                  <a14:foregroundMark x1="24928" y1="54454" x2="24928" y2="54454"/>
                                  <a14:foregroundMark x1="32399" y1="64583" x2="32399" y2="64583"/>
                                  <a14:foregroundMark x1="26078" y1="71264" x2="26078" y2="71264"/>
                                  <a14:foregroundMark x1="32256" y1="80532" x2="32256" y2="80532"/>
                                  <a14:foregroundMark x1="24713" y1="80244" x2="24713" y2="80244"/>
                                  <a14:foregroundMark x1="42385" y1="80675" x2="42385" y2="80675"/>
                                  <a14:foregroundMark x1="48276" y1="75287" x2="48276" y2="75287"/>
                                  <a14:foregroundMark x1="73060" y1="75287" x2="73060" y2="75287"/>
                                  <a14:foregroundMark x1="51796" y1="80460" x2="51796" y2="80460"/>
                                  <a14:foregroundMark x1="58405" y1="80460" x2="58405" y2="80460"/>
                                  <a14:foregroundMark x1="58405" y1="80460" x2="58405" y2="80460"/>
                                  <a14:foregroundMark x1="64799" y1="80891" x2="64799" y2="80891"/>
                                  <a14:foregroundMark x1="73779" y1="81178" x2="73779" y2="81178"/>
                                  <a14:foregroundMark x1="48779" y1="43391" x2="48779" y2="43391"/>
                                  <a14:foregroundMark x1="32112" y1="75287" x2="32112" y2="75287"/>
                                  <a14:foregroundMark x1="41020" y1="73779" x2="41020" y2="73779"/>
                                  <a14:foregroundMark x1="56466" y1="76221" x2="56466" y2="76221"/>
                                  <a14:backgroundMark x1="30050" y1="59300" x2="30050" y2="59300"/>
                                  <a14:backgroundMark x1="57300" y1="64150" x2="57300" y2="64150"/>
                                  <a14:backgroundMark x1="49100" y1="63950" x2="49100" y2="63950"/>
                                  <a14:backgroundMark x1="49100" y1="63950" x2="49100" y2="63950"/>
                                  <a14:backgroundMark x1="49100" y1="63950" x2="40550" y2="64850"/>
                                  <a14:backgroundMark x1="40550" y1="64850" x2="58400" y2="59150"/>
                                  <a14:backgroundMark x1="58400" y1="59150" x2="50050" y2="65800"/>
                                  <a14:backgroundMark x1="50050" y1="65800" x2="48800" y2="65800"/>
                                  <a14:backgroundMark x1="70650" y1="48600" x2="71950" y2="39250"/>
                                  <a14:backgroundMark x1="71950" y1="39250" x2="67350" y2="30450"/>
                                  <a14:backgroundMark x1="67350" y1="30450" x2="56000" y2="25750"/>
                                  <a14:backgroundMark x1="56000" y1="25750" x2="47350" y2="27550"/>
                                  <a14:backgroundMark x1="47350" y1="27550" x2="36450" y2="34300"/>
                                  <a14:backgroundMark x1="33400" y1="56400" x2="29350" y2="59900"/>
                                  <a14:backgroundMark x1="53650" y1="34900" x2="53250" y2="36350"/>
                                  <a14:backgroundMark x1="46049" y1="35632" x2="45833" y2="37787"/>
                                  <a14:backgroundMark x1="45761" y1="37931" x2="45833" y2="43319"/>
                                  <a14:backgroundMark x1="40014" y1="42601" x2="39080" y2="46695"/>
                                  <a14:backgroundMark x1="52227" y1="42313" x2="51940" y2="43534"/>
                                  <a14:backgroundMark x1="57471" y1="36207" x2="57471" y2="36207"/>
                                  <a14:backgroundMark x1="50431" y1="44612" x2="49066" y2="45474"/>
                                  <a14:backgroundMark x1="48204" y1="45977" x2="47486" y2="46983"/>
                                  <a14:backgroundMark x1="46695" y1="47055" x2="45330" y2="48276"/>
                                  <a14:backgroundMark x1="44037" y1="48563" x2="42313" y2="48922"/>
                                  <a14:backgroundMark x1="42313" y1="48922" x2="42313" y2="48922"/>
                                  <a14:backgroundMark x1="37787" y1="73922" x2="37859" y2="74497"/>
                                  <a14:backgroundMark x1="31178" y1="73563" x2="31178" y2="73563"/>
                                  <a14:backgroundMark x1="51437" y1="80891" x2="50934" y2="81178"/>
                                  <a14:backgroundMark x1="76006" y1="80891" x2="75431" y2="81106"/>
                                  <a14:backgroundMark x1="34124" y1="80747" x2="33405" y2="80747"/>
                                  <a14:backgroundMark x1="34842" y1="73563" x2="34698" y2="74425"/>
                                  <a14:backgroundMark x1="27945" y1="72486" x2="27945" y2="72486"/>
                                  <a14:backgroundMark x1="27802" y1="72701" x2="27011" y2="72701"/>
                                  <a14:backgroundMark x1="27514" y1="75216" x2="26940" y2="75216"/>
                                  <a14:backgroundMark x1="28664" y1="75000" x2="27299" y2="75000"/>
                                  <a14:backgroundMark x1="52658" y1="72486" x2="52155" y2="72486"/>
                                  <a14:backgroundMark x1="55388" y1="73922" x2="55460" y2="73060"/>
                                </a14:backgroundRemoval>
                              </a14:imgEffect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660" cy="8756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F07223" w14:textId="154A1107" w:rsidR="00695183" w:rsidRPr="00CA7A7C" w:rsidRDefault="00695183" w:rsidP="00C34C21">
      <w:pPr>
        <w:spacing w:line="480" w:lineRule="auto"/>
        <w:ind w:left="-709"/>
        <w:rPr>
          <w:rFonts w:ascii="Times New Roman" w:hAnsi="Times New Roman" w:cs="Times New Roman"/>
          <w:sz w:val="24"/>
          <w:szCs w:val="24"/>
        </w:rPr>
      </w:pPr>
      <w:r w:rsidRPr="00CA7A7C">
        <w:rPr>
          <w:rFonts w:ascii="Times New Roman" w:hAnsi="Times New Roman" w:cs="Times New Roman"/>
          <w:sz w:val="24"/>
          <w:szCs w:val="24"/>
        </w:rPr>
        <w:t>8</w:t>
      </w:r>
      <w:r w:rsidR="00444C2F" w:rsidRPr="00CA7A7C">
        <w:rPr>
          <w:rFonts w:ascii="Times New Roman" w:hAnsi="Times New Roman" w:cs="Times New Roman"/>
          <w:sz w:val="24"/>
          <w:szCs w:val="24"/>
        </w:rPr>
        <w:t>.</w:t>
      </w:r>
      <w:r w:rsidRPr="00CA7A7C">
        <w:rPr>
          <w:rFonts w:ascii="Times New Roman" w:hAnsi="Times New Roman" w:cs="Times New Roman"/>
          <w:sz w:val="24"/>
          <w:szCs w:val="24"/>
        </w:rPr>
        <w:t>The share price decided by</w:t>
      </w:r>
      <w:r w:rsidR="00746574">
        <w:rPr>
          <w:rFonts w:ascii="Times New Roman" w:hAnsi="Times New Roman" w:cs="Times New Roman"/>
          <w:sz w:val="24"/>
          <w:szCs w:val="24"/>
        </w:rPr>
        <w:t xml:space="preserve"> (daily price changes)</w:t>
      </w:r>
      <w:r w:rsidR="00783EED">
        <w:rPr>
          <w:rFonts w:ascii="Times New Roman" w:hAnsi="Times New Roman" w:cs="Times New Roman"/>
          <w:sz w:val="24"/>
          <w:szCs w:val="24"/>
        </w:rPr>
        <w:tab/>
      </w:r>
      <w:r w:rsidR="00783EED">
        <w:rPr>
          <w:rFonts w:ascii="Times New Roman" w:hAnsi="Times New Roman" w:cs="Times New Roman"/>
          <w:sz w:val="24"/>
          <w:szCs w:val="24"/>
        </w:rPr>
        <w:tab/>
      </w:r>
      <w:r w:rsidR="00783EED">
        <w:rPr>
          <w:rFonts w:ascii="Times New Roman" w:hAnsi="Times New Roman" w:cs="Times New Roman"/>
          <w:sz w:val="24"/>
          <w:szCs w:val="24"/>
        </w:rPr>
        <w:tab/>
      </w:r>
      <w:r w:rsidR="00783EE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E6427D">
        <w:rPr>
          <w:rFonts w:ascii="Times New Roman" w:hAnsi="Times New Roman" w:cs="Times New Roman"/>
          <w:sz w:val="24"/>
          <w:szCs w:val="24"/>
        </w:rPr>
        <w:tab/>
      </w:r>
      <w:r w:rsidR="00A23224" w:rsidRPr="00CA7A7C">
        <w:rPr>
          <w:rFonts w:ascii="Times New Roman" w:hAnsi="Times New Roman" w:cs="Times New Roman"/>
          <w:sz w:val="24"/>
          <w:szCs w:val="24"/>
        </w:rPr>
        <w:t xml:space="preserve">(  </w:t>
      </w:r>
      <w:proofErr w:type="gramEnd"/>
      <w:r w:rsidR="00A23224" w:rsidRPr="00CA7A7C">
        <w:rPr>
          <w:rFonts w:ascii="Times New Roman" w:hAnsi="Times New Roman" w:cs="Times New Roman"/>
          <w:sz w:val="24"/>
          <w:szCs w:val="24"/>
        </w:rPr>
        <w:t xml:space="preserve">        )</w:t>
      </w:r>
    </w:p>
    <w:p w14:paraId="2A55A86A" w14:textId="4FBF97B9" w:rsidR="00695183" w:rsidRPr="00CA7A7C" w:rsidRDefault="00695183" w:rsidP="00783EED">
      <w:pPr>
        <w:spacing w:line="480" w:lineRule="auto"/>
        <w:ind w:left="-709" w:right="-846"/>
        <w:rPr>
          <w:rFonts w:ascii="Times New Roman" w:hAnsi="Times New Roman" w:cs="Times New Roman"/>
          <w:sz w:val="24"/>
          <w:szCs w:val="24"/>
        </w:rPr>
      </w:pPr>
      <w:r w:rsidRPr="00CA7A7C">
        <w:rPr>
          <w:rFonts w:ascii="Times New Roman" w:hAnsi="Times New Roman" w:cs="Times New Roman"/>
          <w:sz w:val="24"/>
          <w:szCs w:val="24"/>
        </w:rPr>
        <w:t>A)</w:t>
      </w:r>
      <w:r w:rsidR="00783EED">
        <w:rPr>
          <w:rFonts w:ascii="Times New Roman" w:hAnsi="Times New Roman" w:cs="Times New Roman"/>
          <w:sz w:val="24"/>
          <w:szCs w:val="24"/>
        </w:rPr>
        <w:t xml:space="preserve"> </w:t>
      </w:r>
      <w:r w:rsidRPr="00CA7A7C">
        <w:rPr>
          <w:rFonts w:ascii="Times New Roman" w:hAnsi="Times New Roman" w:cs="Times New Roman"/>
          <w:sz w:val="24"/>
          <w:szCs w:val="24"/>
        </w:rPr>
        <w:t>Stock exchange management</w:t>
      </w:r>
      <w:r w:rsidRPr="00CA7A7C">
        <w:rPr>
          <w:rFonts w:ascii="Times New Roman" w:hAnsi="Times New Roman" w:cs="Times New Roman"/>
          <w:sz w:val="24"/>
          <w:szCs w:val="24"/>
        </w:rPr>
        <w:tab/>
        <w:t>B)</w:t>
      </w:r>
      <w:r w:rsidR="009E627E">
        <w:rPr>
          <w:rFonts w:ascii="Times New Roman" w:hAnsi="Times New Roman" w:cs="Times New Roman"/>
          <w:sz w:val="24"/>
          <w:szCs w:val="24"/>
        </w:rPr>
        <w:t xml:space="preserve"> </w:t>
      </w:r>
      <w:r w:rsidRPr="00CA7A7C">
        <w:rPr>
          <w:rFonts w:ascii="Times New Roman" w:hAnsi="Times New Roman" w:cs="Times New Roman"/>
          <w:sz w:val="24"/>
          <w:szCs w:val="24"/>
        </w:rPr>
        <w:t>Companies</w:t>
      </w:r>
      <w:r w:rsidRPr="00CA7A7C">
        <w:rPr>
          <w:rFonts w:ascii="Times New Roman" w:hAnsi="Times New Roman" w:cs="Times New Roman"/>
          <w:sz w:val="24"/>
          <w:szCs w:val="24"/>
        </w:rPr>
        <w:tab/>
      </w:r>
      <w:r w:rsidR="00783EED">
        <w:rPr>
          <w:rFonts w:ascii="Times New Roman" w:hAnsi="Times New Roman" w:cs="Times New Roman"/>
          <w:sz w:val="24"/>
          <w:szCs w:val="24"/>
        </w:rPr>
        <w:t xml:space="preserve">     </w:t>
      </w:r>
      <w:r w:rsidRPr="00CA7A7C">
        <w:rPr>
          <w:rFonts w:ascii="Times New Roman" w:hAnsi="Times New Roman" w:cs="Times New Roman"/>
          <w:sz w:val="24"/>
          <w:szCs w:val="24"/>
        </w:rPr>
        <w:t>C)</w:t>
      </w:r>
      <w:r w:rsidR="009E627E">
        <w:rPr>
          <w:rFonts w:ascii="Times New Roman" w:hAnsi="Times New Roman" w:cs="Times New Roman"/>
          <w:sz w:val="24"/>
          <w:szCs w:val="24"/>
        </w:rPr>
        <w:t xml:space="preserve"> </w:t>
      </w:r>
      <w:r w:rsidR="00444C2F" w:rsidRPr="00CA7A7C">
        <w:rPr>
          <w:rFonts w:ascii="Times New Roman" w:hAnsi="Times New Roman" w:cs="Times New Roman"/>
          <w:sz w:val="24"/>
          <w:szCs w:val="24"/>
        </w:rPr>
        <w:t>Central government</w:t>
      </w:r>
      <w:r w:rsidR="00444C2F" w:rsidRPr="00CA7A7C">
        <w:rPr>
          <w:rFonts w:ascii="Times New Roman" w:hAnsi="Times New Roman" w:cs="Times New Roman"/>
          <w:sz w:val="24"/>
          <w:szCs w:val="24"/>
        </w:rPr>
        <w:tab/>
      </w:r>
      <w:r w:rsidR="00783EED">
        <w:rPr>
          <w:rFonts w:ascii="Times New Roman" w:hAnsi="Times New Roman" w:cs="Times New Roman"/>
          <w:sz w:val="24"/>
          <w:szCs w:val="24"/>
        </w:rPr>
        <w:t xml:space="preserve"> D) </w:t>
      </w:r>
      <w:r w:rsidR="00444C2F" w:rsidRPr="00CA7A7C">
        <w:rPr>
          <w:rFonts w:ascii="Times New Roman" w:hAnsi="Times New Roman" w:cs="Times New Roman"/>
          <w:sz w:val="24"/>
          <w:szCs w:val="24"/>
        </w:rPr>
        <w:t>RBI</w:t>
      </w:r>
    </w:p>
    <w:p w14:paraId="3E53DDAB" w14:textId="75708309" w:rsidR="00444C2F" w:rsidRPr="00CA7A7C" w:rsidRDefault="00444C2F" w:rsidP="00C34C21">
      <w:pPr>
        <w:spacing w:line="480" w:lineRule="auto"/>
        <w:ind w:left="-709"/>
        <w:rPr>
          <w:rFonts w:ascii="Times New Roman" w:hAnsi="Times New Roman" w:cs="Times New Roman"/>
          <w:sz w:val="24"/>
          <w:szCs w:val="24"/>
        </w:rPr>
      </w:pPr>
      <w:r w:rsidRPr="00CA7A7C">
        <w:rPr>
          <w:rFonts w:ascii="Times New Roman" w:hAnsi="Times New Roman" w:cs="Times New Roman"/>
          <w:sz w:val="24"/>
          <w:szCs w:val="24"/>
        </w:rPr>
        <w:t>9.When was Bitcoin first released</w:t>
      </w:r>
      <w:r w:rsidR="005B67AC" w:rsidRPr="00CA7A7C">
        <w:rPr>
          <w:rFonts w:ascii="Times New Roman" w:hAnsi="Times New Roman" w:cs="Times New Roman"/>
          <w:sz w:val="24"/>
          <w:szCs w:val="24"/>
        </w:rPr>
        <w:t xml:space="preserve">. </w:t>
      </w:r>
      <w:r w:rsidR="00783EED">
        <w:rPr>
          <w:rFonts w:ascii="Times New Roman" w:hAnsi="Times New Roman" w:cs="Times New Roman"/>
          <w:sz w:val="24"/>
          <w:szCs w:val="24"/>
        </w:rPr>
        <w:tab/>
      </w:r>
      <w:r w:rsidR="00783EED">
        <w:rPr>
          <w:rFonts w:ascii="Times New Roman" w:hAnsi="Times New Roman" w:cs="Times New Roman"/>
          <w:sz w:val="24"/>
          <w:szCs w:val="24"/>
        </w:rPr>
        <w:tab/>
      </w:r>
      <w:r w:rsidR="00783EED">
        <w:rPr>
          <w:rFonts w:ascii="Times New Roman" w:hAnsi="Times New Roman" w:cs="Times New Roman"/>
          <w:sz w:val="24"/>
          <w:szCs w:val="24"/>
        </w:rPr>
        <w:tab/>
      </w:r>
      <w:r w:rsidR="00783EED">
        <w:rPr>
          <w:rFonts w:ascii="Times New Roman" w:hAnsi="Times New Roman" w:cs="Times New Roman"/>
          <w:sz w:val="24"/>
          <w:szCs w:val="24"/>
        </w:rPr>
        <w:tab/>
      </w:r>
      <w:r w:rsidR="00783EED">
        <w:rPr>
          <w:rFonts w:ascii="Times New Roman" w:hAnsi="Times New Roman" w:cs="Times New Roman"/>
          <w:sz w:val="24"/>
          <w:szCs w:val="24"/>
        </w:rPr>
        <w:tab/>
      </w:r>
      <w:r w:rsidR="00783EED">
        <w:rPr>
          <w:rFonts w:ascii="Times New Roman" w:hAnsi="Times New Roman" w:cs="Times New Roman"/>
          <w:sz w:val="24"/>
          <w:szCs w:val="24"/>
        </w:rPr>
        <w:tab/>
      </w:r>
      <w:r w:rsidR="00E6427D">
        <w:rPr>
          <w:rFonts w:ascii="Times New Roman" w:hAnsi="Times New Roman" w:cs="Times New Roman"/>
          <w:sz w:val="24"/>
          <w:szCs w:val="24"/>
        </w:rPr>
        <w:tab/>
      </w:r>
      <w:r w:rsidR="00A23224" w:rsidRPr="00CA7A7C">
        <w:rPr>
          <w:rFonts w:ascii="Times New Roman" w:hAnsi="Times New Roman" w:cs="Times New Roman"/>
          <w:sz w:val="24"/>
          <w:szCs w:val="24"/>
        </w:rPr>
        <w:t>(</w:t>
      </w:r>
      <w:r w:rsidR="00A23224" w:rsidRPr="00CA7A7C">
        <w:rPr>
          <w:rFonts w:ascii="Times New Roman" w:hAnsi="Times New Roman" w:cs="Times New Roman"/>
          <w:sz w:val="24"/>
          <w:szCs w:val="24"/>
        </w:rPr>
        <w:tab/>
      </w:r>
      <w:r w:rsidR="00C37D9D" w:rsidRPr="00CA7A7C">
        <w:rPr>
          <w:rFonts w:ascii="Times New Roman" w:hAnsi="Times New Roman" w:cs="Times New Roman"/>
          <w:sz w:val="24"/>
          <w:szCs w:val="24"/>
        </w:rPr>
        <w:t xml:space="preserve"> </w:t>
      </w:r>
      <w:r w:rsidR="00A23224" w:rsidRPr="00CA7A7C">
        <w:rPr>
          <w:rFonts w:ascii="Times New Roman" w:hAnsi="Times New Roman" w:cs="Times New Roman"/>
          <w:sz w:val="24"/>
          <w:szCs w:val="24"/>
        </w:rPr>
        <w:t>)</w:t>
      </w:r>
    </w:p>
    <w:p w14:paraId="665ECABB" w14:textId="1D4F850C" w:rsidR="00444C2F" w:rsidRPr="00CA7A7C" w:rsidRDefault="00444C2F" w:rsidP="00C34C21">
      <w:pPr>
        <w:spacing w:line="480" w:lineRule="auto"/>
        <w:ind w:left="-709"/>
        <w:rPr>
          <w:rFonts w:ascii="Times New Roman" w:hAnsi="Times New Roman" w:cs="Times New Roman"/>
          <w:sz w:val="24"/>
          <w:szCs w:val="24"/>
        </w:rPr>
      </w:pPr>
      <w:r w:rsidRPr="00CA7A7C">
        <w:rPr>
          <w:rFonts w:ascii="Times New Roman" w:hAnsi="Times New Roman" w:cs="Times New Roman"/>
          <w:sz w:val="24"/>
          <w:szCs w:val="24"/>
        </w:rPr>
        <w:t>A)</w:t>
      </w:r>
      <w:r w:rsidR="00D32717">
        <w:rPr>
          <w:rFonts w:ascii="Times New Roman" w:hAnsi="Times New Roman" w:cs="Times New Roman"/>
          <w:sz w:val="24"/>
          <w:szCs w:val="24"/>
        </w:rPr>
        <w:t xml:space="preserve"> </w:t>
      </w:r>
      <w:r w:rsidRPr="00CA7A7C">
        <w:rPr>
          <w:rFonts w:ascii="Times New Roman" w:hAnsi="Times New Roman" w:cs="Times New Roman"/>
          <w:sz w:val="24"/>
          <w:szCs w:val="24"/>
        </w:rPr>
        <w:t>2006</w:t>
      </w:r>
      <w:r w:rsidRPr="00CA7A7C">
        <w:rPr>
          <w:rFonts w:ascii="Times New Roman" w:hAnsi="Times New Roman" w:cs="Times New Roman"/>
          <w:sz w:val="24"/>
          <w:szCs w:val="24"/>
        </w:rPr>
        <w:tab/>
      </w:r>
      <w:r w:rsidRPr="00CA7A7C">
        <w:rPr>
          <w:rFonts w:ascii="Times New Roman" w:hAnsi="Times New Roman" w:cs="Times New Roman"/>
          <w:sz w:val="24"/>
          <w:szCs w:val="24"/>
        </w:rPr>
        <w:tab/>
        <w:t>B)2009</w:t>
      </w:r>
      <w:r w:rsidRPr="00CA7A7C">
        <w:rPr>
          <w:rFonts w:ascii="Times New Roman" w:hAnsi="Times New Roman" w:cs="Times New Roman"/>
          <w:sz w:val="24"/>
          <w:szCs w:val="24"/>
        </w:rPr>
        <w:tab/>
      </w:r>
      <w:r w:rsidR="00783EED">
        <w:rPr>
          <w:rFonts w:ascii="Times New Roman" w:hAnsi="Times New Roman" w:cs="Times New Roman"/>
          <w:sz w:val="24"/>
          <w:szCs w:val="24"/>
        </w:rPr>
        <w:tab/>
      </w:r>
      <w:r w:rsidRPr="00CA7A7C">
        <w:rPr>
          <w:rFonts w:ascii="Times New Roman" w:hAnsi="Times New Roman" w:cs="Times New Roman"/>
          <w:sz w:val="24"/>
          <w:szCs w:val="24"/>
        </w:rPr>
        <w:t>C)2012</w:t>
      </w:r>
      <w:r w:rsidRPr="00CA7A7C">
        <w:rPr>
          <w:rFonts w:ascii="Times New Roman" w:hAnsi="Times New Roman" w:cs="Times New Roman"/>
          <w:sz w:val="24"/>
          <w:szCs w:val="24"/>
        </w:rPr>
        <w:tab/>
      </w:r>
      <w:r w:rsidRPr="00CA7A7C">
        <w:rPr>
          <w:rFonts w:ascii="Times New Roman" w:hAnsi="Times New Roman" w:cs="Times New Roman"/>
          <w:sz w:val="24"/>
          <w:szCs w:val="24"/>
        </w:rPr>
        <w:tab/>
      </w:r>
      <w:r w:rsidR="00783EED">
        <w:rPr>
          <w:rFonts w:ascii="Times New Roman" w:hAnsi="Times New Roman" w:cs="Times New Roman"/>
          <w:sz w:val="24"/>
          <w:szCs w:val="24"/>
        </w:rPr>
        <w:tab/>
      </w:r>
      <w:r w:rsidRPr="00CA7A7C">
        <w:rPr>
          <w:rFonts w:ascii="Times New Roman" w:hAnsi="Times New Roman" w:cs="Times New Roman"/>
          <w:sz w:val="24"/>
          <w:szCs w:val="24"/>
        </w:rPr>
        <w:t>D)2015</w:t>
      </w:r>
    </w:p>
    <w:p w14:paraId="3188BEA5" w14:textId="785FDA24" w:rsidR="00444C2F" w:rsidRPr="00CA7A7C" w:rsidRDefault="00444C2F" w:rsidP="00C34C21">
      <w:pPr>
        <w:spacing w:line="480" w:lineRule="auto"/>
        <w:ind w:left="-709"/>
        <w:rPr>
          <w:rFonts w:ascii="Times New Roman" w:hAnsi="Times New Roman" w:cs="Times New Roman"/>
          <w:sz w:val="24"/>
          <w:szCs w:val="24"/>
        </w:rPr>
      </w:pPr>
      <w:r w:rsidRPr="00CA7A7C">
        <w:rPr>
          <w:rFonts w:ascii="Times New Roman" w:hAnsi="Times New Roman" w:cs="Times New Roman"/>
          <w:sz w:val="24"/>
          <w:szCs w:val="24"/>
        </w:rPr>
        <w:t xml:space="preserve">10.What is an </w:t>
      </w:r>
      <w:r w:rsidR="00A23224" w:rsidRPr="00CA7A7C">
        <w:rPr>
          <w:rFonts w:ascii="Times New Roman" w:hAnsi="Times New Roman" w:cs="Times New Roman"/>
          <w:sz w:val="24"/>
          <w:szCs w:val="24"/>
        </w:rPr>
        <w:t>Index</w:t>
      </w:r>
      <w:r w:rsidRPr="00CA7A7C">
        <w:rPr>
          <w:rFonts w:ascii="Times New Roman" w:hAnsi="Times New Roman" w:cs="Times New Roman"/>
          <w:sz w:val="24"/>
          <w:szCs w:val="24"/>
        </w:rPr>
        <w:t xml:space="preserve"> fund</w:t>
      </w:r>
      <w:r w:rsidR="005B67AC" w:rsidRPr="00CA7A7C">
        <w:rPr>
          <w:rFonts w:ascii="Times New Roman" w:hAnsi="Times New Roman" w:cs="Times New Roman"/>
          <w:sz w:val="24"/>
          <w:szCs w:val="24"/>
        </w:rPr>
        <w:t xml:space="preserve">. </w:t>
      </w:r>
      <w:r w:rsidR="00D32717">
        <w:rPr>
          <w:rFonts w:ascii="Times New Roman" w:hAnsi="Times New Roman" w:cs="Times New Roman"/>
          <w:sz w:val="24"/>
          <w:szCs w:val="24"/>
        </w:rPr>
        <w:tab/>
      </w:r>
      <w:r w:rsidR="00D32717">
        <w:rPr>
          <w:rFonts w:ascii="Times New Roman" w:hAnsi="Times New Roman" w:cs="Times New Roman"/>
          <w:sz w:val="24"/>
          <w:szCs w:val="24"/>
        </w:rPr>
        <w:tab/>
      </w:r>
      <w:r w:rsidR="00D32717">
        <w:rPr>
          <w:rFonts w:ascii="Times New Roman" w:hAnsi="Times New Roman" w:cs="Times New Roman"/>
          <w:sz w:val="24"/>
          <w:szCs w:val="24"/>
        </w:rPr>
        <w:tab/>
      </w:r>
      <w:r w:rsidR="00D32717">
        <w:rPr>
          <w:rFonts w:ascii="Times New Roman" w:hAnsi="Times New Roman" w:cs="Times New Roman"/>
          <w:sz w:val="24"/>
          <w:szCs w:val="24"/>
        </w:rPr>
        <w:tab/>
      </w:r>
      <w:r w:rsidR="00D32717">
        <w:rPr>
          <w:rFonts w:ascii="Times New Roman" w:hAnsi="Times New Roman" w:cs="Times New Roman"/>
          <w:sz w:val="24"/>
          <w:szCs w:val="24"/>
        </w:rPr>
        <w:tab/>
      </w:r>
      <w:r w:rsidR="00D32717">
        <w:rPr>
          <w:rFonts w:ascii="Times New Roman" w:hAnsi="Times New Roman" w:cs="Times New Roman"/>
          <w:sz w:val="24"/>
          <w:szCs w:val="24"/>
        </w:rPr>
        <w:tab/>
      </w:r>
      <w:r w:rsidR="00D32717">
        <w:rPr>
          <w:rFonts w:ascii="Times New Roman" w:hAnsi="Times New Roman" w:cs="Times New Roman"/>
          <w:sz w:val="24"/>
          <w:szCs w:val="24"/>
        </w:rPr>
        <w:tab/>
      </w:r>
      <w:r w:rsidR="00E6427D">
        <w:rPr>
          <w:rFonts w:ascii="Times New Roman" w:hAnsi="Times New Roman" w:cs="Times New Roman"/>
          <w:sz w:val="24"/>
          <w:szCs w:val="24"/>
        </w:rPr>
        <w:tab/>
      </w:r>
      <w:r w:rsidR="00A23224" w:rsidRPr="00CA7A7C">
        <w:rPr>
          <w:rFonts w:ascii="Times New Roman" w:hAnsi="Times New Roman" w:cs="Times New Roman"/>
          <w:sz w:val="24"/>
          <w:szCs w:val="24"/>
        </w:rPr>
        <w:t>(</w:t>
      </w:r>
      <w:r w:rsidR="00A23224" w:rsidRPr="00CA7A7C">
        <w:rPr>
          <w:rFonts w:ascii="Times New Roman" w:hAnsi="Times New Roman" w:cs="Times New Roman"/>
          <w:sz w:val="24"/>
          <w:szCs w:val="24"/>
        </w:rPr>
        <w:tab/>
        <w:t>)</w:t>
      </w:r>
    </w:p>
    <w:p w14:paraId="6ABFEBF1" w14:textId="249CF180" w:rsidR="00444C2F" w:rsidRPr="00CA7A7C" w:rsidRDefault="00444C2F" w:rsidP="00783EED">
      <w:pPr>
        <w:ind w:left="-709"/>
        <w:rPr>
          <w:rFonts w:ascii="Times New Roman" w:hAnsi="Times New Roman" w:cs="Times New Roman"/>
          <w:sz w:val="24"/>
          <w:szCs w:val="24"/>
        </w:rPr>
      </w:pPr>
      <w:r w:rsidRPr="00CA7A7C">
        <w:rPr>
          <w:rFonts w:ascii="Times New Roman" w:hAnsi="Times New Roman" w:cs="Times New Roman"/>
          <w:sz w:val="24"/>
          <w:szCs w:val="24"/>
        </w:rPr>
        <w:tab/>
        <w:t>A)</w:t>
      </w:r>
      <w:r w:rsidR="00C34C21" w:rsidRPr="00CA7A7C">
        <w:rPr>
          <w:rFonts w:ascii="Times New Roman" w:hAnsi="Times New Roman" w:cs="Times New Roman"/>
          <w:sz w:val="24"/>
          <w:szCs w:val="24"/>
        </w:rPr>
        <w:t xml:space="preserve">  </w:t>
      </w:r>
      <w:r w:rsidRPr="00CA7A7C">
        <w:rPr>
          <w:rFonts w:ascii="Times New Roman" w:hAnsi="Times New Roman" w:cs="Times New Roman"/>
          <w:sz w:val="24"/>
          <w:szCs w:val="24"/>
        </w:rPr>
        <w:t>A fund that replicates the performance of a specific Index</w:t>
      </w:r>
    </w:p>
    <w:p w14:paraId="576B2C9D" w14:textId="1792E79B" w:rsidR="00444C2F" w:rsidRPr="00CA7A7C" w:rsidRDefault="00444C2F" w:rsidP="00783EED">
      <w:pPr>
        <w:ind w:left="-709"/>
        <w:rPr>
          <w:rFonts w:ascii="Times New Roman" w:hAnsi="Times New Roman" w:cs="Times New Roman"/>
          <w:sz w:val="24"/>
          <w:szCs w:val="24"/>
        </w:rPr>
      </w:pPr>
      <w:r w:rsidRPr="00CA7A7C">
        <w:rPr>
          <w:rFonts w:ascii="Times New Roman" w:hAnsi="Times New Roman" w:cs="Times New Roman"/>
          <w:sz w:val="24"/>
          <w:szCs w:val="24"/>
        </w:rPr>
        <w:tab/>
        <w:t>B)</w:t>
      </w:r>
      <w:r w:rsidR="00C34C21" w:rsidRPr="00CA7A7C">
        <w:rPr>
          <w:rFonts w:ascii="Times New Roman" w:hAnsi="Times New Roman" w:cs="Times New Roman"/>
          <w:sz w:val="24"/>
          <w:szCs w:val="24"/>
        </w:rPr>
        <w:t xml:space="preserve">  </w:t>
      </w:r>
      <w:r w:rsidRPr="00CA7A7C">
        <w:rPr>
          <w:rFonts w:ascii="Times New Roman" w:hAnsi="Times New Roman" w:cs="Times New Roman"/>
          <w:sz w:val="24"/>
          <w:szCs w:val="24"/>
        </w:rPr>
        <w:t>A fund that invest in bonds</w:t>
      </w:r>
    </w:p>
    <w:p w14:paraId="6468BA42" w14:textId="618FC0B5" w:rsidR="00444C2F" w:rsidRPr="00CA7A7C" w:rsidRDefault="00444C2F" w:rsidP="00783EED">
      <w:pPr>
        <w:ind w:left="-709"/>
        <w:rPr>
          <w:rFonts w:ascii="Times New Roman" w:hAnsi="Times New Roman" w:cs="Times New Roman"/>
          <w:sz w:val="24"/>
          <w:szCs w:val="24"/>
        </w:rPr>
      </w:pPr>
      <w:r w:rsidRPr="00CA7A7C">
        <w:rPr>
          <w:rFonts w:ascii="Times New Roman" w:hAnsi="Times New Roman" w:cs="Times New Roman"/>
          <w:sz w:val="24"/>
          <w:szCs w:val="24"/>
        </w:rPr>
        <w:tab/>
        <w:t>C)</w:t>
      </w:r>
      <w:r w:rsidR="00C34C21" w:rsidRPr="00CA7A7C">
        <w:rPr>
          <w:rFonts w:ascii="Times New Roman" w:hAnsi="Times New Roman" w:cs="Times New Roman"/>
          <w:sz w:val="24"/>
          <w:szCs w:val="24"/>
        </w:rPr>
        <w:t xml:space="preserve">  </w:t>
      </w:r>
      <w:r w:rsidRPr="00CA7A7C">
        <w:rPr>
          <w:rFonts w:ascii="Times New Roman" w:hAnsi="Times New Roman" w:cs="Times New Roman"/>
          <w:sz w:val="24"/>
          <w:szCs w:val="24"/>
        </w:rPr>
        <w:t>A fund that invests in real estate</w:t>
      </w:r>
    </w:p>
    <w:p w14:paraId="142F6555" w14:textId="0537072C" w:rsidR="00783EED" w:rsidRDefault="00444C2F" w:rsidP="00783EED">
      <w:pPr>
        <w:ind w:left="-709"/>
        <w:rPr>
          <w:rFonts w:ascii="Times New Roman" w:hAnsi="Times New Roman" w:cs="Times New Roman"/>
          <w:sz w:val="24"/>
          <w:szCs w:val="24"/>
        </w:rPr>
      </w:pPr>
      <w:r w:rsidRPr="00CA7A7C">
        <w:rPr>
          <w:rFonts w:ascii="Times New Roman" w:hAnsi="Times New Roman" w:cs="Times New Roman"/>
          <w:sz w:val="24"/>
          <w:szCs w:val="24"/>
        </w:rPr>
        <w:tab/>
        <w:t>D)</w:t>
      </w:r>
      <w:r w:rsidR="00C34C21" w:rsidRPr="00CA7A7C">
        <w:rPr>
          <w:rFonts w:ascii="Times New Roman" w:hAnsi="Times New Roman" w:cs="Times New Roman"/>
          <w:sz w:val="24"/>
          <w:szCs w:val="24"/>
        </w:rPr>
        <w:t xml:space="preserve">  </w:t>
      </w:r>
      <w:r w:rsidRPr="00CA7A7C">
        <w:rPr>
          <w:rFonts w:ascii="Times New Roman" w:hAnsi="Times New Roman" w:cs="Times New Roman"/>
          <w:sz w:val="24"/>
          <w:szCs w:val="24"/>
        </w:rPr>
        <w:t>A fund that trades commodities</w:t>
      </w:r>
    </w:p>
    <w:p w14:paraId="6AAE5E04" w14:textId="79924D01" w:rsidR="00783EED" w:rsidRDefault="00783EED" w:rsidP="00783EED">
      <w:pPr>
        <w:ind w:left="-709"/>
        <w:rPr>
          <w:rFonts w:ascii="Times New Roman" w:hAnsi="Times New Roman" w:cs="Times New Roman"/>
          <w:sz w:val="24"/>
          <w:szCs w:val="24"/>
        </w:rPr>
      </w:pPr>
    </w:p>
    <w:p w14:paraId="5C6B603D" w14:textId="4450404F" w:rsidR="004F3266" w:rsidRPr="00CA7A7C" w:rsidRDefault="00C151D8" w:rsidP="00746574">
      <w:pPr>
        <w:ind w:left="-630" w:right="-576" w:hanging="90"/>
        <w:rPr>
          <w:rFonts w:ascii="Times New Roman" w:hAnsi="Times New Roman" w:cs="Times New Roman"/>
          <w:sz w:val="24"/>
          <w:szCs w:val="24"/>
        </w:rPr>
      </w:pPr>
      <w:r w:rsidRPr="00CA7A7C">
        <w:rPr>
          <w:rFonts w:ascii="Times New Roman" w:hAnsi="Times New Roman" w:cs="Times New Roman"/>
          <w:sz w:val="24"/>
          <w:szCs w:val="24"/>
        </w:rPr>
        <w:t>1</w:t>
      </w:r>
      <w:r w:rsidR="00AA6CF5">
        <w:rPr>
          <w:rFonts w:ascii="Times New Roman" w:hAnsi="Times New Roman" w:cs="Times New Roman"/>
          <w:sz w:val="24"/>
          <w:szCs w:val="24"/>
        </w:rPr>
        <w:t>1</w:t>
      </w:r>
      <w:r w:rsidRPr="00CA7A7C">
        <w:rPr>
          <w:rFonts w:ascii="Times New Roman" w:hAnsi="Times New Roman" w:cs="Times New Roman"/>
          <w:sz w:val="24"/>
          <w:szCs w:val="24"/>
        </w:rPr>
        <w:t>.</w:t>
      </w:r>
      <w:r w:rsidR="00AA6CF5">
        <w:rPr>
          <w:rFonts w:ascii="Times New Roman" w:hAnsi="Times New Roman" w:cs="Times New Roman"/>
          <w:sz w:val="24"/>
          <w:szCs w:val="24"/>
        </w:rPr>
        <w:t xml:space="preserve"> </w:t>
      </w:r>
      <w:r w:rsidRPr="00CA7A7C">
        <w:rPr>
          <w:rFonts w:ascii="Times New Roman" w:hAnsi="Times New Roman" w:cs="Times New Roman"/>
          <w:sz w:val="24"/>
          <w:szCs w:val="24"/>
        </w:rPr>
        <w:t xml:space="preserve">SEBI is </w:t>
      </w:r>
      <w:r w:rsidRPr="00783EED">
        <w:rPr>
          <w:rFonts w:ascii="Times New Roman" w:hAnsi="Times New Roman" w:cs="Times New Roman"/>
          <w:sz w:val="24"/>
          <w:szCs w:val="24"/>
        </w:rPr>
        <w:t>statutory bod</w:t>
      </w:r>
      <w:r w:rsidR="00783EED">
        <w:rPr>
          <w:rFonts w:ascii="Times New Roman" w:hAnsi="Times New Roman" w:cs="Times New Roman"/>
          <w:sz w:val="24"/>
          <w:szCs w:val="24"/>
        </w:rPr>
        <w:t>y</w:t>
      </w:r>
      <w:r w:rsidR="00746574">
        <w:rPr>
          <w:rFonts w:ascii="Times New Roman" w:hAnsi="Times New Roman" w:cs="Times New Roman"/>
          <w:sz w:val="24"/>
          <w:szCs w:val="24"/>
        </w:rPr>
        <w:t>,</w:t>
      </w:r>
      <w:r w:rsidR="00783EED">
        <w:rPr>
          <w:rFonts w:ascii="Times New Roman" w:hAnsi="Times New Roman" w:cs="Times New Roman"/>
          <w:sz w:val="24"/>
          <w:szCs w:val="24"/>
        </w:rPr>
        <w:t xml:space="preserve"> </w:t>
      </w:r>
      <w:r w:rsidRPr="00CA7A7C">
        <w:rPr>
          <w:rFonts w:ascii="Times New Roman" w:hAnsi="Times New Roman" w:cs="Times New Roman"/>
          <w:sz w:val="24"/>
          <w:szCs w:val="24"/>
        </w:rPr>
        <w:t>is it true or false</w:t>
      </w:r>
      <w:r w:rsidR="00783EED">
        <w:rPr>
          <w:rFonts w:ascii="Times New Roman" w:hAnsi="Times New Roman" w:cs="Times New Roman"/>
          <w:sz w:val="24"/>
          <w:szCs w:val="24"/>
        </w:rPr>
        <w:t>?</w:t>
      </w:r>
      <w:r w:rsidR="00746574">
        <w:rPr>
          <w:rFonts w:ascii="Times New Roman" w:hAnsi="Times New Roman" w:cs="Times New Roman"/>
          <w:sz w:val="24"/>
          <w:szCs w:val="24"/>
        </w:rPr>
        <w:tab/>
      </w:r>
      <w:r w:rsidR="00746574">
        <w:rPr>
          <w:rFonts w:ascii="Times New Roman" w:hAnsi="Times New Roman" w:cs="Times New Roman"/>
          <w:sz w:val="24"/>
          <w:szCs w:val="24"/>
        </w:rPr>
        <w:tab/>
      </w:r>
      <w:r w:rsidR="00746574">
        <w:rPr>
          <w:rFonts w:ascii="Times New Roman" w:hAnsi="Times New Roman" w:cs="Times New Roman"/>
          <w:sz w:val="24"/>
          <w:szCs w:val="24"/>
        </w:rPr>
        <w:tab/>
      </w:r>
      <w:r w:rsidR="00746574">
        <w:rPr>
          <w:rFonts w:ascii="Times New Roman" w:hAnsi="Times New Roman" w:cs="Times New Roman"/>
          <w:sz w:val="24"/>
          <w:szCs w:val="24"/>
        </w:rPr>
        <w:tab/>
      </w:r>
      <w:r w:rsidR="00746574">
        <w:rPr>
          <w:rFonts w:ascii="Times New Roman" w:hAnsi="Times New Roman" w:cs="Times New Roman"/>
          <w:sz w:val="24"/>
          <w:szCs w:val="24"/>
        </w:rPr>
        <w:tab/>
        <w:t>(</w:t>
      </w:r>
      <w:r w:rsidR="00746574">
        <w:rPr>
          <w:rFonts w:ascii="Times New Roman" w:hAnsi="Times New Roman" w:cs="Times New Roman"/>
          <w:sz w:val="24"/>
          <w:szCs w:val="24"/>
        </w:rPr>
        <w:tab/>
        <w:t>)</w:t>
      </w:r>
    </w:p>
    <w:p w14:paraId="4FDC016C" w14:textId="462F5DAE" w:rsidR="00AA6CF5" w:rsidRDefault="00C151D8" w:rsidP="00AA6CF5">
      <w:pPr>
        <w:tabs>
          <w:tab w:val="center" w:pos="2607"/>
        </w:tabs>
        <w:ind w:left="-15"/>
        <w:rPr>
          <w:rFonts w:ascii="Times New Roman" w:hAnsi="Times New Roman" w:cs="Times New Roman"/>
          <w:sz w:val="24"/>
          <w:szCs w:val="24"/>
        </w:rPr>
      </w:pPr>
      <w:r w:rsidRPr="00CA7A7C">
        <w:rPr>
          <w:rFonts w:ascii="Times New Roman" w:hAnsi="Times New Roman" w:cs="Times New Roman"/>
          <w:sz w:val="24"/>
          <w:szCs w:val="24"/>
        </w:rPr>
        <w:t xml:space="preserve"> A)</w:t>
      </w:r>
      <w:r w:rsidR="00783EED">
        <w:rPr>
          <w:rFonts w:ascii="Times New Roman" w:hAnsi="Times New Roman" w:cs="Times New Roman"/>
          <w:sz w:val="24"/>
          <w:szCs w:val="24"/>
        </w:rPr>
        <w:t xml:space="preserve"> </w:t>
      </w:r>
      <w:r w:rsidRPr="00CA7A7C">
        <w:rPr>
          <w:rFonts w:ascii="Times New Roman" w:hAnsi="Times New Roman" w:cs="Times New Roman"/>
          <w:sz w:val="24"/>
          <w:szCs w:val="24"/>
        </w:rPr>
        <w:t xml:space="preserve">True   </w:t>
      </w:r>
      <w:r w:rsidRPr="00CA7A7C">
        <w:rPr>
          <w:rFonts w:ascii="Times New Roman" w:hAnsi="Times New Roman" w:cs="Times New Roman"/>
          <w:sz w:val="24"/>
          <w:szCs w:val="24"/>
        </w:rPr>
        <w:tab/>
      </w:r>
      <w:r w:rsidRPr="00CA7A7C">
        <w:rPr>
          <w:rFonts w:ascii="Times New Roman" w:hAnsi="Times New Roman" w:cs="Times New Roman"/>
          <w:sz w:val="24"/>
          <w:szCs w:val="24"/>
        </w:rPr>
        <w:tab/>
        <w:t>B)</w:t>
      </w:r>
      <w:r w:rsidR="00783EED">
        <w:rPr>
          <w:rFonts w:ascii="Times New Roman" w:hAnsi="Times New Roman" w:cs="Times New Roman"/>
          <w:sz w:val="24"/>
          <w:szCs w:val="24"/>
        </w:rPr>
        <w:t xml:space="preserve"> </w:t>
      </w:r>
      <w:r w:rsidRPr="00CA7A7C">
        <w:rPr>
          <w:rFonts w:ascii="Times New Roman" w:hAnsi="Times New Roman" w:cs="Times New Roman"/>
          <w:sz w:val="24"/>
          <w:szCs w:val="24"/>
        </w:rPr>
        <w:t xml:space="preserve">False </w:t>
      </w:r>
    </w:p>
    <w:p w14:paraId="1D087D7B" w14:textId="77777777" w:rsidR="00E6427D" w:rsidRDefault="00E6427D" w:rsidP="00AA6CF5">
      <w:pPr>
        <w:tabs>
          <w:tab w:val="center" w:pos="2607"/>
        </w:tabs>
        <w:ind w:left="-15"/>
        <w:rPr>
          <w:rFonts w:ascii="Times New Roman" w:hAnsi="Times New Roman" w:cs="Times New Roman"/>
          <w:sz w:val="24"/>
          <w:szCs w:val="24"/>
        </w:rPr>
      </w:pPr>
    </w:p>
    <w:p w14:paraId="37C6650A" w14:textId="3A82B37F" w:rsidR="00AA6CF5" w:rsidRDefault="00AA6CF5" w:rsidP="00AA6CF5">
      <w:pPr>
        <w:tabs>
          <w:tab w:val="center" w:pos="2607"/>
        </w:tabs>
        <w:ind w:left="-720" w:right="-44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12. You can Buy or Sell gold in equity market.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(          )</w:t>
      </w:r>
    </w:p>
    <w:p w14:paraId="7875E94C" w14:textId="01BAF84F" w:rsidR="00AA6CF5" w:rsidRDefault="00AA6CF5" w:rsidP="00AA6CF5">
      <w:pPr>
        <w:tabs>
          <w:tab w:val="center" w:pos="2607"/>
        </w:tabs>
        <w:ind w:left="-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A) True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B) False</w:t>
      </w:r>
    </w:p>
    <w:p w14:paraId="67617590" w14:textId="77777777" w:rsidR="00E6427D" w:rsidRDefault="00E6427D" w:rsidP="00AA6CF5">
      <w:pPr>
        <w:tabs>
          <w:tab w:val="center" w:pos="2607"/>
        </w:tabs>
        <w:ind w:left="-720"/>
        <w:rPr>
          <w:rFonts w:ascii="Times New Roman" w:hAnsi="Times New Roman" w:cs="Times New Roman"/>
          <w:sz w:val="24"/>
          <w:szCs w:val="24"/>
        </w:rPr>
      </w:pPr>
    </w:p>
    <w:p w14:paraId="2050F2DB" w14:textId="78A0B0A5" w:rsidR="00783EED" w:rsidRDefault="00C151D8" w:rsidP="009E627E">
      <w:pPr>
        <w:tabs>
          <w:tab w:val="center" w:pos="1289"/>
          <w:tab w:val="center" w:pos="2161"/>
          <w:tab w:val="center" w:pos="3458"/>
        </w:tabs>
        <w:ind w:left="-720" w:right="-1116"/>
        <w:rPr>
          <w:rFonts w:ascii="Times New Roman" w:hAnsi="Times New Roman" w:cs="Times New Roman"/>
          <w:sz w:val="24"/>
          <w:szCs w:val="24"/>
        </w:rPr>
      </w:pPr>
      <w:r w:rsidRPr="00CA7A7C">
        <w:rPr>
          <w:rFonts w:ascii="Times New Roman" w:hAnsi="Times New Roman" w:cs="Times New Roman"/>
          <w:sz w:val="24"/>
          <w:szCs w:val="24"/>
        </w:rPr>
        <w:tab/>
        <w:t>1</w:t>
      </w:r>
      <w:r w:rsidR="00E6427D">
        <w:rPr>
          <w:rFonts w:ascii="Times New Roman" w:hAnsi="Times New Roman" w:cs="Times New Roman"/>
          <w:sz w:val="24"/>
          <w:szCs w:val="24"/>
        </w:rPr>
        <w:t>3</w:t>
      </w:r>
      <w:r w:rsidRPr="00CA7A7C">
        <w:rPr>
          <w:rFonts w:ascii="Times New Roman" w:hAnsi="Times New Roman" w:cs="Times New Roman"/>
          <w:sz w:val="24"/>
          <w:szCs w:val="24"/>
        </w:rPr>
        <w:t>.</w:t>
      </w:r>
      <w:r w:rsidR="00E86448">
        <w:rPr>
          <w:rFonts w:ascii="Times New Roman" w:hAnsi="Times New Roman" w:cs="Times New Roman"/>
          <w:sz w:val="24"/>
          <w:szCs w:val="24"/>
        </w:rPr>
        <w:t xml:space="preserve"> The dividend on a share is calculates on </w:t>
      </w:r>
      <w:r w:rsidR="009E627E">
        <w:rPr>
          <w:rFonts w:ascii="Times New Roman" w:hAnsi="Times New Roman" w:cs="Times New Roman"/>
          <w:sz w:val="24"/>
          <w:szCs w:val="24"/>
        </w:rPr>
        <w:tab/>
      </w:r>
      <w:r w:rsidR="009E627E">
        <w:rPr>
          <w:rFonts w:ascii="Times New Roman" w:hAnsi="Times New Roman" w:cs="Times New Roman"/>
          <w:sz w:val="24"/>
          <w:szCs w:val="24"/>
        </w:rPr>
        <w:tab/>
      </w:r>
      <w:r w:rsidR="00E86448">
        <w:rPr>
          <w:rFonts w:ascii="Times New Roman" w:hAnsi="Times New Roman" w:cs="Times New Roman"/>
          <w:sz w:val="24"/>
          <w:szCs w:val="24"/>
        </w:rPr>
        <w:tab/>
      </w:r>
      <w:r w:rsidR="00E86448">
        <w:rPr>
          <w:rFonts w:ascii="Times New Roman" w:hAnsi="Times New Roman" w:cs="Times New Roman"/>
          <w:sz w:val="24"/>
          <w:szCs w:val="24"/>
        </w:rPr>
        <w:tab/>
      </w:r>
      <w:r w:rsidR="00E86448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E86448">
        <w:rPr>
          <w:rFonts w:ascii="Times New Roman" w:hAnsi="Times New Roman" w:cs="Times New Roman"/>
          <w:sz w:val="24"/>
          <w:szCs w:val="24"/>
        </w:rPr>
        <w:tab/>
      </w:r>
      <w:r w:rsidRPr="00CA7A7C">
        <w:rPr>
          <w:rFonts w:ascii="Times New Roman" w:hAnsi="Times New Roman" w:cs="Times New Roman"/>
          <w:sz w:val="24"/>
          <w:szCs w:val="24"/>
        </w:rPr>
        <w:t xml:space="preserve">( </w:t>
      </w:r>
      <w:r w:rsidRPr="00CA7A7C">
        <w:rPr>
          <w:rFonts w:ascii="Times New Roman" w:hAnsi="Times New Roman" w:cs="Times New Roman"/>
          <w:sz w:val="24"/>
          <w:szCs w:val="24"/>
        </w:rPr>
        <w:tab/>
      </w:r>
      <w:proofErr w:type="gramEnd"/>
      <w:r w:rsidRPr="00CA7A7C">
        <w:rPr>
          <w:rFonts w:ascii="Times New Roman" w:hAnsi="Times New Roman" w:cs="Times New Roman"/>
          <w:sz w:val="24"/>
          <w:szCs w:val="24"/>
        </w:rPr>
        <w:t xml:space="preserve">) </w:t>
      </w:r>
      <w:r w:rsidRPr="00CA7A7C">
        <w:rPr>
          <w:rFonts w:ascii="Times New Roman" w:hAnsi="Times New Roman" w:cs="Times New Roman"/>
          <w:sz w:val="24"/>
          <w:szCs w:val="24"/>
        </w:rPr>
        <w:tab/>
      </w:r>
    </w:p>
    <w:p w14:paraId="209EDC8D" w14:textId="3EEC4282" w:rsidR="00783EED" w:rsidRDefault="00AA6CF5" w:rsidP="00783EED">
      <w:pPr>
        <w:tabs>
          <w:tab w:val="center" w:pos="1289"/>
          <w:tab w:val="center" w:pos="2161"/>
          <w:tab w:val="center" w:pos="3444"/>
        </w:tabs>
        <w:ind w:left="-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    </w:t>
      </w:r>
      <w:r w:rsidR="00C151D8" w:rsidRPr="00CA7A7C">
        <w:rPr>
          <w:rFonts w:ascii="Times New Roman" w:hAnsi="Times New Roman" w:cs="Times New Roman"/>
          <w:sz w:val="24"/>
          <w:szCs w:val="24"/>
        </w:rPr>
        <w:t>A)</w:t>
      </w:r>
      <w:r w:rsidR="00783EED">
        <w:rPr>
          <w:rFonts w:ascii="Times New Roman" w:hAnsi="Times New Roman" w:cs="Times New Roman"/>
          <w:sz w:val="24"/>
          <w:szCs w:val="24"/>
        </w:rPr>
        <w:t xml:space="preserve"> </w:t>
      </w:r>
      <w:r w:rsidR="00C151D8" w:rsidRPr="00CA7A7C">
        <w:rPr>
          <w:rFonts w:ascii="Times New Roman" w:hAnsi="Times New Roman" w:cs="Times New Roman"/>
          <w:sz w:val="24"/>
          <w:szCs w:val="24"/>
        </w:rPr>
        <w:t xml:space="preserve">Redemption value </w:t>
      </w:r>
      <w:r w:rsidR="004F3266" w:rsidRPr="00CA7A7C">
        <w:rPr>
          <w:rFonts w:ascii="Times New Roman" w:hAnsi="Times New Roman" w:cs="Times New Roman"/>
          <w:sz w:val="24"/>
          <w:szCs w:val="24"/>
        </w:rPr>
        <w:t xml:space="preserve">              </w:t>
      </w:r>
      <w:r w:rsidR="00C151D8" w:rsidRPr="00CA7A7C">
        <w:rPr>
          <w:rFonts w:ascii="Times New Roman" w:hAnsi="Times New Roman" w:cs="Times New Roman"/>
          <w:sz w:val="24"/>
          <w:szCs w:val="24"/>
        </w:rPr>
        <w:t>B)</w:t>
      </w:r>
      <w:r w:rsidR="00783EED">
        <w:rPr>
          <w:rFonts w:ascii="Times New Roman" w:hAnsi="Times New Roman" w:cs="Times New Roman"/>
          <w:sz w:val="24"/>
          <w:szCs w:val="24"/>
        </w:rPr>
        <w:t xml:space="preserve"> </w:t>
      </w:r>
      <w:r w:rsidR="00C151D8" w:rsidRPr="00CA7A7C">
        <w:rPr>
          <w:rFonts w:ascii="Times New Roman" w:hAnsi="Times New Roman" w:cs="Times New Roman"/>
          <w:sz w:val="24"/>
          <w:szCs w:val="24"/>
        </w:rPr>
        <w:t xml:space="preserve">Face value </w:t>
      </w:r>
      <w:r w:rsidR="00783EED">
        <w:rPr>
          <w:rFonts w:ascii="Times New Roman" w:hAnsi="Times New Roman" w:cs="Times New Roman"/>
          <w:sz w:val="24"/>
          <w:szCs w:val="24"/>
        </w:rPr>
        <w:t xml:space="preserve"> </w:t>
      </w:r>
      <w:r w:rsidR="009E627E">
        <w:rPr>
          <w:rFonts w:ascii="Times New Roman" w:hAnsi="Times New Roman" w:cs="Times New Roman"/>
          <w:sz w:val="24"/>
          <w:szCs w:val="24"/>
        </w:rPr>
        <w:t xml:space="preserve">      </w:t>
      </w:r>
      <w:r w:rsidR="00783EED">
        <w:rPr>
          <w:rFonts w:ascii="Times New Roman" w:hAnsi="Times New Roman" w:cs="Times New Roman"/>
          <w:sz w:val="24"/>
          <w:szCs w:val="24"/>
        </w:rPr>
        <w:t>C</w:t>
      </w:r>
      <w:r w:rsidR="00C151D8" w:rsidRPr="00CA7A7C">
        <w:rPr>
          <w:rFonts w:ascii="Times New Roman" w:hAnsi="Times New Roman" w:cs="Times New Roman"/>
          <w:sz w:val="24"/>
          <w:szCs w:val="24"/>
        </w:rPr>
        <w:t>)</w:t>
      </w:r>
      <w:r w:rsidR="00E86448">
        <w:rPr>
          <w:rFonts w:ascii="Times New Roman" w:hAnsi="Times New Roman" w:cs="Times New Roman"/>
          <w:sz w:val="24"/>
          <w:szCs w:val="24"/>
        </w:rPr>
        <w:t xml:space="preserve"> </w:t>
      </w:r>
      <w:r w:rsidR="00C151D8" w:rsidRPr="00CA7A7C">
        <w:rPr>
          <w:rFonts w:ascii="Times New Roman" w:hAnsi="Times New Roman" w:cs="Times New Roman"/>
          <w:sz w:val="24"/>
          <w:szCs w:val="24"/>
        </w:rPr>
        <w:t>Market value</w:t>
      </w:r>
      <w:r w:rsidR="009E627E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9E627E">
        <w:rPr>
          <w:rFonts w:ascii="Times New Roman" w:hAnsi="Times New Roman" w:cs="Times New Roman"/>
          <w:sz w:val="24"/>
          <w:szCs w:val="24"/>
        </w:rPr>
        <w:t xml:space="preserve">D) </w:t>
      </w:r>
      <w:r w:rsidR="00E86448">
        <w:rPr>
          <w:rFonts w:ascii="Times New Roman" w:hAnsi="Times New Roman" w:cs="Times New Roman"/>
          <w:sz w:val="24"/>
          <w:szCs w:val="24"/>
        </w:rPr>
        <w:t>Any of these</w:t>
      </w:r>
      <w:r w:rsidR="004F3266" w:rsidRPr="00CA7A7C">
        <w:rPr>
          <w:rFonts w:ascii="Times New Roman" w:hAnsi="Times New Roman" w:cs="Times New Roman"/>
          <w:sz w:val="24"/>
          <w:szCs w:val="24"/>
        </w:rPr>
        <w:t xml:space="preserve">                   </w:t>
      </w:r>
    </w:p>
    <w:p w14:paraId="7A6843E3" w14:textId="77777777" w:rsidR="00783EED" w:rsidRDefault="00783EED" w:rsidP="00783EED">
      <w:pPr>
        <w:tabs>
          <w:tab w:val="center" w:pos="1289"/>
          <w:tab w:val="center" w:pos="2161"/>
          <w:tab w:val="center" w:pos="3444"/>
        </w:tabs>
        <w:ind w:left="-720"/>
        <w:rPr>
          <w:rFonts w:ascii="Times New Roman" w:hAnsi="Times New Roman" w:cs="Times New Roman"/>
          <w:sz w:val="24"/>
          <w:szCs w:val="24"/>
        </w:rPr>
      </w:pPr>
    </w:p>
    <w:p w14:paraId="4BF8D46E" w14:textId="432CD8B7" w:rsidR="00C151D8" w:rsidRPr="00CA7A7C" w:rsidRDefault="00E86448" w:rsidP="00783EED">
      <w:pPr>
        <w:ind w:left="-720" w:right="-11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 w:rsidR="00E6427D">
        <w:rPr>
          <w:rFonts w:ascii="Times New Roman" w:hAnsi="Times New Roman" w:cs="Times New Roman"/>
          <w:sz w:val="24"/>
          <w:szCs w:val="24"/>
        </w:rPr>
        <w:t>4</w:t>
      </w:r>
      <w:r w:rsidR="00C151D8" w:rsidRPr="00CA7A7C">
        <w:rPr>
          <w:rFonts w:ascii="Times New Roman" w:hAnsi="Times New Roman" w:cs="Times New Roman"/>
          <w:sz w:val="24"/>
          <w:szCs w:val="24"/>
        </w:rPr>
        <w:t>.</w:t>
      </w:r>
      <w:r w:rsidR="00746574">
        <w:rPr>
          <w:rFonts w:ascii="Times New Roman" w:hAnsi="Times New Roman" w:cs="Times New Roman"/>
          <w:sz w:val="24"/>
          <w:szCs w:val="24"/>
        </w:rPr>
        <w:t xml:space="preserve"> Find the odd one from the following</w:t>
      </w:r>
      <w:r w:rsidR="00783EED">
        <w:rPr>
          <w:rFonts w:ascii="Times New Roman" w:hAnsi="Times New Roman" w:cs="Times New Roman"/>
          <w:sz w:val="24"/>
          <w:szCs w:val="24"/>
        </w:rPr>
        <w:tab/>
      </w:r>
      <w:r w:rsidR="00783EED">
        <w:rPr>
          <w:rFonts w:ascii="Times New Roman" w:hAnsi="Times New Roman" w:cs="Times New Roman"/>
          <w:sz w:val="24"/>
          <w:szCs w:val="24"/>
        </w:rPr>
        <w:tab/>
      </w:r>
      <w:r w:rsidR="00783EED">
        <w:rPr>
          <w:rFonts w:ascii="Times New Roman" w:hAnsi="Times New Roman" w:cs="Times New Roman"/>
          <w:sz w:val="24"/>
          <w:szCs w:val="24"/>
        </w:rPr>
        <w:tab/>
      </w:r>
      <w:r w:rsidR="00783EED">
        <w:rPr>
          <w:rFonts w:ascii="Times New Roman" w:hAnsi="Times New Roman" w:cs="Times New Roman"/>
          <w:sz w:val="24"/>
          <w:szCs w:val="24"/>
        </w:rPr>
        <w:tab/>
      </w:r>
      <w:r w:rsidR="00783EE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783EED">
        <w:rPr>
          <w:rFonts w:ascii="Times New Roman" w:hAnsi="Times New Roman" w:cs="Times New Roman"/>
          <w:sz w:val="24"/>
          <w:szCs w:val="24"/>
        </w:rPr>
        <w:tab/>
      </w:r>
      <w:r w:rsidR="00C151D8" w:rsidRPr="00CA7A7C">
        <w:rPr>
          <w:rFonts w:ascii="Times New Roman" w:hAnsi="Times New Roman" w:cs="Times New Roman"/>
          <w:sz w:val="24"/>
          <w:szCs w:val="24"/>
        </w:rPr>
        <w:t>(</w:t>
      </w:r>
      <w:r w:rsidR="00783EED">
        <w:rPr>
          <w:rFonts w:ascii="Times New Roman" w:hAnsi="Times New Roman" w:cs="Times New Roman"/>
          <w:sz w:val="24"/>
          <w:szCs w:val="24"/>
        </w:rPr>
        <w:t xml:space="preserve">  </w:t>
      </w:r>
      <w:proofErr w:type="gramEnd"/>
      <w:r w:rsidR="00783EED">
        <w:rPr>
          <w:rFonts w:ascii="Times New Roman" w:hAnsi="Times New Roman" w:cs="Times New Roman"/>
          <w:sz w:val="24"/>
          <w:szCs w:val="24"/>
        </w:rPr>
        <w:t xml:space="preserve">      </w:t>
      </w:r>
      <w:r w:rsidR="00C151D8" w:rsidRPr="00CA7A7C">
        <w:rPr>
          <w:rFonts w:ascii="Times New Roman" w:hAnsi="Times New Roman" w:cs="Times New Roman"/>
          <w:sz w:val="24"/>
          <w:szCs w:val="24"/>
        </w:rPr>
        <w:t xml:space="preserve">   ) </w:t>
      </w:r>
    </w:p>
    <w:p w14:paraId="7042CC1F" w14:textId="4D9DC549" w:rsidR="00E86448" w:rsidRDefault="00C151D8" w:rsidP="001D2582">
      <w:pPr>
        <w:tabs>
          <w:tab w:val="center" w:pos="1036"/>
          <w:tab w:val="center" w:pos="2161"/>
          <w:tab w:val="center" w:pos="3205"/>
        </w:tabs>
        <w:rPr>
          <w:rFonts w:ascii="Times New Roman" w:hAnsi="Times New Roman" w:cs="Times New Roman"/>
          <w:sz w:val="24"/>
          <w:szCs w:val="24"/>
        </w:rPr>
      </w:pPr>
      <w:r w:rsidRPr="00CA7A7C">
        <w:rPr>
          <w:rFonts w:ascii="Times New Roman" w:hAnsi="Times New Roman" w:cs="Times New Roman"/>
          <w:sz w:val="24"/>
          <w:szCs w:val="24"/>
        </w:rPr>
        <w:t>A)</w:t>
      </w:r>
      <w:r w:rsidR="00746574">
        <w:rPr>
          <w:rFonts w:ascii="Times New Roman" w:hAnsi="Times New Roman" w:cs="Times New Roman"/>
          <w:sz w:val="24"/>
          <w:szCs w:val="24"/>
        </w:rPr>
        <w:t xml:space="preserve"> RBI</w:t>
      </w:r>
      <w:r w:rsidRPr="00CA7A7C">
        <w:rPr>
          <w:rFonts w:ascii="Times New Roman" w:hAnsi="Times New Roman" w:cs="Times New Roman"/>
          <w:sz w:val="24"/>
          <w:szCs w:val="24"/>
        </w:rPr>
        <w:t xml:space="preserve"> </w:t>
      </w:r>
      <w:r w:rsidRPr="00CA7A7C">
        <w:rPr>
          <w:rFonts w:ascii="Times New Roman" w:hAnsi="Times New Roman" w:cs="Times New Roman"/>
          <w:sz w:val="24"/>
          <w:szCs w:val="24"/>
        </w:rPr>
        <w:tab/>
      </w:r>
      <w:r w:rsidR="004F3266" w:rsidRPr="00CA7A7C">
        <w:rPr>
          <w:rFonts w:ascii="Times New Roman" w:hAnsi="Times New Roman" w:cs="Times New Roman"/>
          <w:sz w:val="24"/>
          <w:szCs w:val="24"/>
        </w:rPr>
        <w:t xml:space="preserve">                         </w:t>
      </w:r>
      <w:r w:rsidRPr="00CA7A7C">
        <w:rPr>
          <w:rFonts w:ascii="Times New Roman" w:hAnsi="Times New Roman" w:cs="Times New Roman"/>
          <w:sz w:val="24"/>
          <w:szCs w:val="24"/>
        </w:rPr>
        <w:t>B)</w:t>
      </w:r>
      <w:r w:rsidR="00746574">
        <w:rPr>
          <w:rFonts w:ascii="Times New Roman" w:hAnsi="Times New Roman" w:cs="Times New Roman"/>
          <w:sz w:val="24"/>
          <w:szCs w:val="24"/>
        </w:rPr>
        <w:t xml:space="preserve"> ICICI</w:t>
      </w:r>
      <w:r w:rsidRPr="00CA7A7C">
        <w:rPr>
          <w:rFonts w:ascii="Times New Roman" w:hAnsi="Times New Roman" w:cs="Times New Roman"/>
          <w:sz w:val="24"/>
          <w:szCs w:val="24"/>
        </w:rPr>
        <w:t xml:space="preserve"> </w:t>
      </w:r>
      <w:r w:rsidRPr="00CA7A7C">
        <w:rPr>
          <w:rFonts w:ascii="Times New Roman" w:hAnsi="Times New Roman" w:cs="Times New Roman"/>
          <w:sz w:val="24"/>
          <w:szCs w:val="24"/>
        </w:rPr>
        <w:tab/>
      </w:r>
      <w:r w:rsidR="001D2582">
        <w:rPr>
          <w:rFonts w:ascii="Times New Roman" w:hAnsi="Times New Roman" w:cs="Times New Roman"/>
          <w:sz w:val="24"/>
          <w:szCs w:val="24"/>
        </w:rPr>
        <w:tab/>
      </w:r>
      <w:r w:rsidR="001D2582">
        <w:rPr>
          <w:rFonts w:ascii="Times New Roman" w:hAnsi="Times New Roman" w:cs="Times New Roman"/>
          <w:sz w:val="24"/>
          <w:szCs w:val="24"/>
        </w:rPr>
        <w:tab/>
      </w:r>
      <w:r w:rsidRPr="00CA7A7C">
        <w:rPr>
          <w:rFonts w:ascii="Times New Roman" w:hAnsi="Times New Roman" w:cs="Times New Roman"/>
          <w:sz w:val="24"/>
          <w:szCs w:val="24"/>
        </w:rPr>
        <w:t>C)</w:t>
      </w:r>
      <w:r w:rsidR="00746574">
        <w:rPr>
          <w:rFonts w:ascii="Times New Roman" w:hAnsi="Times New Roman" w:cs="Times New Roman"/>
          <w:sz w:val="24"/>
          <w:szCs w:val="24"/>
        </w:rPr>
        <w:t xml:space="preserve"> HDFC</w:t>
      </w:r>
      <w:r w:rsidR="004F3266" w:rsidRPr="00CA7A7C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1D2582">
        <w:rPr>
          <w:rFonts w:ascii="Times New Roman" w:hAnsi="Times New Roman" w:cs="Times New Roman"/>
          <w:sz w:val="24"/>
          <w:szCs w:val="24"/>
        </w:rPr>
        <w:t xml:space="preserve">     </w:t>
      </w:r>
      <w:r w:rsidRPr="00CA7A7C">
        <w:rPr>
          <w:rFonts w:ascii="Times New Roman" w:hAnsi="Times New Roman" w:cs="Times New Roman"/>
          <w:sz w:val="24"/>
          <w:szCs w:val="24"/>
        </w:rPr>
        <w:t>D)</w:t>
      </w:r>
      <w:r w:rsidR="001D2582">
        <w:rPr>
          <w:rFonts w:ascii="Times New Roman" w:hAnsi="Times New Roman" w:cs="Times New Roman"/>
          <w:sz w:val="24"/>
          <w:szCs w:val="24"/>
        </w:rPr>
        <w:t xml:space="preserve"> </w:t>
      </w:r>
      <w:r w:rsidR="00746574">
        <w:rPr>
          <w:rFonts w:ascii="Times New Roman" w:hAnsi="Times New Roman" w:cs="Times New Roman"/>
          <w:sz w:val="24"/>
          <w:szCs w:val="24"/>
        </w:rPr>
        <w:t>SBI</w:t>
      </w:r>
    </w:p>
    <w:p w14:paraId="2386E5F7" w14:textId="77777777" w:rsidR="00E6427D" w:rsidRDefault="00E6427D" w:rsidP="001D2582">
      <w:pPr>
        <w:tabs>
          <w:tab w:val="center" w:pos="1036"/>
          <w:tab w:val="center" w:pos="2161"/>
          <w:tab w:val="center" w:pos="3205"/>
        </w:tabs>
        <w:rPr>
          <w:rFonts w:ascii="Times New Roman" w:hAnsi="Times New Roman" w:cs="Times New Roman"/>
          <w:sz w:val="24"/>
          <w:szCs w:val="24"/>
        </w:rPr>
      </w:pPr>
    </w:p>
    <w:p w14:paraId="277B2A3E" w14:textId="2A82CC8F" w:rsidR="00E86448" w:rsidRDefault="00E86448" w:rsidP="00E6427D">
      <w:pPr>
        <w:tabs>
          <w:tab w:val="center" w:pos="1036"/>
          <w:tab w:val="center" w:pos="2161"/>
          <w:tab w:val="center" w:pos="3205"/>
        </w:tabs>
        <w:ind w:left="-720" w:right="-53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 w:rsidR="00E6427D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 In markets, bulls represents,</w:t>
      </w:r>
      <w:r w:rsidR="00E6427D">
        <w:rPr>
          <w:rFonts w:ascii="Times New Roman" w:hAnsi="Times New Roman" w:cs="Times New Roman"/>
          <w:sz w:val="24"/>
          <w:szCs w:val="24"/>
        </w:rPr>
        <w:tab/>
      </w:r>
      <w:r w:rsidR="00E6427D">
        <w:rPr>
          <w:rFonts w:ascii="Times New Roman" w:hAnsi="Times New Roman" w:cs="Times New Roman"/>
          <w:sz w:val="24"/>
          <w:szCs w:val="24"/>
        </w:rPr>
        <w:tab/>
      </w:r>
      <w:r w:rsidR="00E6427D">
        <w:rPr>
          <w:rFonts w:ascii="Times New Roman" w:hAnsi="Times New Roman" w:cs="Times New Roman"/>
          <w:sz w:val="24"/>
          <w:szCs w:val="24"/>
        </w:rPr>
        <w:tab/>
      </w:r>
      <w:r w:rsidR="00E6427D">
        <w:rPr>
          <w:rFonts w:ascii="Times New Roman" w:hAnsi="Times New Roman" w:cs="Times New Roman"/>
          <w:sz w:val="24"/>
          <w:szCs w:val="24"/>
        </w:rPr>
        <w:tab/>
      </w:r>
      <w:r w:rsidR="00E6427D">
        <w:rPr>
          <w:rFonts w:ascii="Times New Roman" w:hAnsi="Times New Roman" w:cs="Times New Roman"/>
          <w:sz w:val="24"/>
          <w:szCs w:val="24"/>
        </w:rPr>
        <w:tab/>
      </w:r>
      <w:r w:rsidR="00E6427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E6427D">
        <w:rPr>
          <w:rFonts w:ascii="Times New Roman" w:hAnsi="Times New Roman" w:cs="Times New Roman"/>
          <w:sz w:val="24"/>
          <w:szCs w:val="24"/>
        </w:rPr>
        <w:tab/>
      </w:r>
      <w:r w:rsidR="00E6427D" w:rsidRPr="00CA7A7C">
        <w:rPr>
          <w:rFonts w:ascii="Times New Roman" w:hAnsi="Times New Roman" w:cs="Times New Roman"/>
          <w:sz w:val="24"/>
          <w:szCs w:val="24"/>
        </w:rPr>
        <w:t>(</w:t>
      </w:r>
      <w:r w:rsidR="00E6427D">
        <w:rPr>
          <w:rFonts w:ascii="Times New Roman" w:hAnsi="Times New Roman" w:cs="Times New Roman"/>
          <w:sz w:val="24"/>
          <w:szCs w:val="24"/>
        </w:rPr>
        <w:t xml:space="preserve">  </w:t>
      </w:r>
      <w:proofErr w:type="gramEnd"/>
      <w:r w:rsidR="00E6427D">
        <w:rPr>
          <w:rFonts w:ascii="Times New Roman" w:hAnsi="Times New Roman" w:cs="Times New Roman"/>
          <w:sz w:val="24"/>
          <w:szCs w:val="24"/>
        </w:rPr>
        <w:t xml:space="preserve">      </w:t>
      </w:r>
      <w:r w:rsidR="00E6427D" w:rsidRPr="00CA7A7C">
        <w:rPr>
          <w:rFonts w:ascii="Times New Roman" w:hAnsi="Times New Roman" w:cs="Times New Roman"/>
          <w:sz w:val="24"/>
          <w:szCs w:val="24"/>
        </w:rPr>
        <w:t xml:space="preserve">   )</w:t>
      </w:r>
    </w:p>
    <w:p w14:paraId="6CA72AB7" w14:textId="34977D0F" w:rsidR="00E86448" w:rsidRDefault="00E86448" w:rsidP="00E86448">
      <w:pPr>
        <w:tabs>
          <w:tab w:val="center" w:pos="1036"/>
          <w:tab w:val="center" w:pos="2161"/>
          <w:tab w:val="center" w:pos="3205"/>
        </w:tabs>
        <w:ind w:left="-720" w:right="-3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A) Flat Market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 B) Increasing Markets</w:t>
      </w:r>
      <w:r>
        <w:rPr>
          <w:rFonts w:ascii="Times New Roman" w:hAnsi="Times New Roman" w:cs="Times New Roman"/>
          <w:sz w:val="24"/>
          <w:szCs w:val="24"/>
        </w:rPr>
        <w:tab/>
        <w:t>c) Declining Markets</w:t>
      </w:r>
      <w:r>
        <w:rPr>
          <w:rFonts w:ascii="Times New Roman" w:hAnsi="Times New Roman" w:cs="Times New Roman"/>
          <w:sz w:val="24"/>
          <w:szCs w:val="24"/>
        </w:rPr>
        <w:tab/>
        <w:t xml:space="preserve">    D) All are correct.</w:t>
      </w:r>
    </w:p>
    <w:p w14:paraId="2443DB22" w14:textId="77777777" w:rsidR="00E86448" w:rsidRDefault="00E86448" w:rsidP="00E86448">
      <w:pPr>
        <w:tabs>
          <w:tab w:val="center" w:pos="1036"/>
          <w:tab w:val="center" w:pos="2161"/>
          <w:tab w:val="center" w:pos="3205"/>
        </w:tabs>
        <w:ind w:left="-720" w:right="-351"/>
        <w:rPr>
          <w:rFonts w:ascii="Times New Roman" w:hAnsi="Times New Roman" w:cs="Times New Roman"/>
          <w:sz w:val="24"/>
          <w:szCs w:val="24"/>
        </w:rPr>
      </w:pPr>
    </w:p>
    <w:p w14:paraId="3677ADA7" w14:textId="568EB7F7" w:rsidR="00E86448" w:rsidRDefault="00AA6CF5" w:rsidP="00E86448">
      <w:pPr>
        <w:tabs>
          <w:tab w:val="center" w:pos="1036"/>
          <w:tab w:val="center" w:pos="2161"/>
          <w:tab w:val="center" w:pos="3205"/>
        </w:tabs>
        <w:ind w:left="-720" w:right="-3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 w:rsidR="00E6427D">
        <w:rPr>
          <w:rFonts w:ascii="Times New Roman" w:hAnsi="Times New Roman" w:cs="Times New Roman"/>
          <w:sz w:val="24"/>
          <w:szCs w:val="24"/>
        </w:rPr>
        <w:t>6</w:t>
      </w:r>
      <w:r w:rsidR="00E86448">
        <w:rPr>
          <w:rFonts w:ascii="Times New Roman" w:hAnsi="Times New Roman" w:cs="Times New Roman"/>
          <w:sz w:val="24"/>
          <w:szCs w:val="24"/>
        </w:rPr>
        <w:t xml:space="preserve">. </w:t>
      </w:r>
      <w:r w:rsidR="00E86448" w:rsidRPr="00CA7A7C">
        <w:rPr>
          <w:rFonts w:ascii="Times New Roman" w:hAnsi="Times New Roman" w:cs="Times New Roman"/>
          <w:sz w:val="24"/>
          <w:szCs w:val="24"/>
        </w:rPr>
        <w:t>Finance minister of India is___________________</w:t>
      </w:r>
    </w:p>
    <w:p w14:paraId="2CA47256" w14:textId="77777777" w:rsidR="00AA6CF5" w:rsidRDefault="00AA6CF5" w:rsidP="00E86448">
      <w:pPr>
        <w:tabs>
          <w:tab w:val="center" w:pos="1036"/>
          <w:tab w:val="center" w:pos="2161"/>
          <w:tab w:val="center" w:pos="3205"/>
        </w:tabs>
        <w:ind w:left="-720" w:right="-351"/>
        <w:rPr>
          <w:rFonts w:ascii="Times New Roman" w:hAnsi="Times New Roman" w:cs="Times New Roman"/>
          <w:sz w:val="24"/>
          <w:szCs w:val="24"/>
        </w:rPr>
      </w:pPr>
    </w:p>
    <w:p w14:paraId="0CB83D4F" w14:textId="41AC2E64" w:rsidR="00E86448" w:rsidRDefault="00AA6CF5" w:rsidP="00E86448">
      <w:pPr>
        <w:tabs>
          <w:tab w:val="center" w:pos="1036"/>
          <w:tab w:val="center" w:pos="2161"/>
          <w:tab w:val="center" w:pos="3205"/>
        </w:tabs>
        <w:ind w:left="-720" w:right="-3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 w:rsidR="00E6427D">
        <w:rPr>
          <w:rFonts w:ascii="Times New Roman" w:hAnsi="Times New Roman" w:cs="Times New Roman"/>
          <w:sz w:val="24"/>
          <w:szCs w:val="24"/>
        </w:rPr>
        <w:t>7</w:t>
      </w:r>
      <w:r w:rsidR="00E86448">
        <w:rPr>
          <w:rFonts w:ascii="Times New Roman" w:hAnsi="Times New Roman" w:cs="Times New Roman"/>
          <w:sz w:val="24"/>
          <w:szCs w:val="24"/>
        </w:rPr>
        <w:t>. Who is the Chairman and MD of TATA group?</w:t>
      </w:r>
      <w:r>
        <w:rPr>
          <w:rFonts w:ascii="Times New Roman" w:hAnsi="Times New Roman" w:cs="Times New Roman"/>
          <w:sz w:val="24"/>
          <w:szCs w:val="24"/>
        </w:rPr>
        <w:tab/>
        <w:t>______________________________</w:t>
      </w:r>
    </w:p>
    <w:p w14:paraId="3C81A3DF" w14:textId="77777777" w:rsidR="00AA6CF5" w:rsidRDefault="00AA6CF5" w:rsidP="00E86448">
      <w:pPr>
        <w:tabs>
          <w:tab w:val="center" w:pos="1036"/>
          <w:tab w:val="center" w:pos="2161"/>
          <w:tab w:val="center" w:pos="3205"/>
        </w:tabs>
        <w:ind w:left="-720" w:right="-351"/>
        <w:rPr>
          <w:rFonts w:ascii="Times New Roman" w:hAnsi="Times New Roman" w:cs="Times New Roman"/>
          <w:sz w:val="24"/>
          <w:szCs w:val="24"/>
        </w:rPr>
      </w:pPr>
    </w:p>
    <w:p w14:paraId="3B37F90B" w14:textId="1303A2DC" w:rsidR="00E86448" w:rsidRDefault="00AA6CF5" w:rsidP="00E86448">
      <w:pPr>
        <w:tabs>
          <w:tab w:val="center" w:pos="1036"/>
          <w:tab w:val="center" w:pos="2161"/>
          <w:tab w:val="center" w:pos="3205"/>
        </w:tabs>
        <w:ind w:left="-720" w:right="-3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 w:rsidR="00E6427D">
        <w:rPr>
          <w:rFonts w:ascii="Times New Roman" w:hAnsi="Times New Roman" w:cs="Times New Roman"/>
          <w:sz w:val="24"/>
          <w:szCs w:val="24"/>
        </w:rPr>
        <w:t>8</w:t>
      </w:r>
      <w:r w:rsidR="00E86448">
        <w:rPr>
          <w:rFonts w:ascii="Times New Roman" w:hAnsi="Times New Roman" w:cs="Times New Roman"/>
          <w:sz w:val="24"/>
          <w:szCs w:val="24"/>
        </w:rPr>
        <w:t xml:space="preserve">.  Who is the brand ambassador of RADO watches in India? </w:t>
      </w:r>
      <w:r>
        <w:rPr>
          <w:rFonts w:ascii="Times New Roman" w:hAnsi="Times New Roman" w:cs="Times New Roman"/>
          <w:sz w:val="24"/>
          <w:szCs w:val="24"/>
        </w:rPr>
        <w:t xml:space="preserve">   ____________________</w:t>
      </w:r>
    </w:p>
    <w:p w14:paraId="23FAD636" w14:textId="77777777" w:rsidR="00AA6CF5" w:rsidRDefault="00AA6CF5" w:rsidP="00E86448">
      <w:pPr>
        <w:tabs>
          <w:tab w:val="center" w:pos="1036"/>
          <w:tab w:val="center" w:pos="2161"/>
          <w:tab w:val="center" w:pos="3205"/>
        </w:tabs>
        <w:ind w:left="-720" w:right="-351"/>
        <w:rPr>
          <w:rFonts w:ascii="Times New Roman" w:hAnsi="Times New Roman" w:cs="Times New Roman"/>
          <w:sz w:val="24"/>
          <w:szCs w:val="24"/>
        </w:rPr>
      </w:pPr>
    </w:p>
    <w:p w14:paraId="23B2B83E" w14:textId="3F9468AE" w:rsidR="00AA6CF5" w:rsidRDefault="00AA6CF5" w:rsidP="00E86448">
      <w:pPr>
        <w:tabs>
          <w:tab w:val="center" w:pos="1036"/>
          <w:tab w:val="center" w:pos="2161"/>
          <w:tab w:val="center" w:pos="3205"/>
        </w:tabs>
        <w:ind w:left="-720" w:right="-3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 w:rsidR="00E6427D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>. ATM stands for:</w:t>
      </w:r>
    </w:p>
    <w:p w14:paraId="7A1D07EE" w14:textId="77777777" w:rsidR="00AA6CF5" w:rsidRDefault="00AA6CF5" w:rsidP="00E86448">
      <w:pPr>
        <w:tabs>
          <w:tab w:val="center" w:pos="1036"/>
          <w:tab w:val="center" w:pos="2161"/>
          <w:tab w:val="center" w:pos="3205"/>
        </w:tabs>
        <w:ind w:left="-720" w:right="-351"/>
        <w:rPr>
          <w:rFonts w:ascii="Times New Roman" w:hAnsi="Times New Roman" w:cs="Times New Roman"/>
          <w:sz w:val="24"/>
          <w:szCs w:val="24"/>
        </w:rPr>
      </w:pPr>
    </w:p>
    <w:p w14:paraId="3E460E1F" w14:textId="13123015" w:rsidR="00AA6CF5" w:rsidRDefault="00E6427D" w:rsidP="00E86448">
      <w:pPr>
        <w:tabs>
          <w:tab w:val="center" w:pos="1036"/>
          <w:tab w:val="center" w:pos="2161"/>
          <w:tab w:val="center" w:pos="3205"/>
        </w:tabs>
        <w:ind w:left="-720" w:right="-3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</w:t>
      </w:r>
      <w:r w:rsidR="00AA6CF5">
        <w:rPr>
          <w:rFonts w:ascii="Times New Roman" w:hAnsi="Times New Roman" w:cs="Times New Roman"/>
          <w:sz w:val="24"/>
          <w:szCs w:val="24"/>
        </w:rPr>
        <w:t>. In economic context NNP stands for?</w:t>
      </w:r>
    </w:p>
    <w:p w14:paraId="36E22E22" w14:textId="77777777" w:rsidR="00AA6CF5" w:rsidRDefault="00AA6CF5" w:rsidP="00E86448">
      <w:pPr>
        <w:tabs>
          <w:tab w:val="center" w:pos="1036"/>
          <w:tab w:val="center" w:pos="2161"/>
          <w:tab w:val="center" w:pos="3205"/>
        </w:tabs>
        <w:ind w:left="-720" w:right="-351"/>
        <w:rPr>
          <w:rFonts w:ascii="Times New Roman" w:hAnsi="Times New Roman" w:cs="Times New Roman"/>
          <w:sz w:val="24"/>
          <w:szCs w:val="24"/>
        </w:rPr>
      </w:pPr>
    </w:p>
    <w:p w14:paraId="4983C282" w14:textId="0324A6F0" w:rsidR="00AA6CF5" w:rsidRPr="00783EED" w:rsidRDefault="00AA6CF5" w:rsidP="00AA6CF5">
      <w:pPr>
        <w:ind w:left="-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="00E6427D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. Who introduced credits cards in India? Name the </w:t>
      </w:r>
      <w:r w:rsidRPr="00CA7A7C">
        <w:rPr>
          <w:rFonts w:ascii="Times New Roman" w:hAnsi="Times New Roman" w:cs="Times New Roman"/>
          <w:sz w:val="24"/>
          <w:szCs w:val="24"/>
        </w:rPr>
        <w:t xml:space="preserve">RBI </w:t>
      </w:r>
      <w:proofErr w:type="gramStart"/>
      <w:r w:rsidRPr="00CA7A7C">
        <w:rPr>
          <w:rFonts w:ascii="Times New Roman" w:hAnsi="Times New Roman" w:cs="Times New Roman"/>
          <w:sz w:val="24"/>
          <w:szCs w:val="24"/>
        </w:rPr>
        <w:t xml:space="preserve">Governor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A7A7C">
        <w:rPr>
          <w:rFonts w:ascii="Times New Roman" w:hAnsi="Times New Roman" w:cs="Times New Roman"/>
          <w:sz w:val="24"/>
          <w:szCs w:val="24"/>
          <w:u w:val="single"/>
        </w:rPr>
        <w:t>_</w:t>
      </w:r>
      <w:proofErr w:type="gramEnd"/>
      <w:r w:rsidRPr="00CA7A7C">
        <w:rPr>
          <w:rFonts w:ascii="Times New Roman" w:hAnsi="Times New Roman" w:cs="Times New Roman"/>
          <w:sz w:val="24"/>
          <w:szCs w:val="24"/>
          <w:u w:val="single"/>
        </w:rPr>
        <w:t xml:space="preserve">_____________  </w:t>
      </w:r>
    </w:p>
    <w:p w14:paraId="5EC9D55C" w14:textId="77777777" w:rsidR="00AA6CF5" w:rsidRDefault="00AA6CF5" w:rsidP="00AA6CF5">
      <w:pPr>
        <w:tabs>
          <w:tab w:val="center" w:pos="5041"/>
        </w:tabs>
        <w:ind w:left="-15"/>
        <w:rPr>
          <w:rFonts w:ascii="Times New Roman" w:hAnsi="Times New Roman" w:cs="Times New Roman"/>
          <w:sz w:val="24"/>
          <w:szCs w:val="24"/>
        </w:rPr>
      </w:pPr>
      <w:r w:rsidRPr="00CA7A7C">
        <w:rPr>
          <w:rFonts w:ascii="Times New Roman" w:hAnsi="Times New Roman" w:cs="Times New Roman"/>
          <w:sz w:val="24"/>
          <w:szCs w:val="24"/>
          <w:u w:val="single"/>
        </w:rPr>
        <w:t xml:space="preserve">                                      </w:t>
      </w:r>
    </w:p>
    <w:p w14:paraId="000B05FD" w14:textId="16027C52" w:rsidR="00AA6CF5" w:rsidRPr="00CA7A7C" w:rsidRDefault="00AA6CF5" w:rsidP="00AA6CF5">
      <w:pPr>
        <w:tabs>
          <w:tab w:val="center" w:pos="5041"/>
        </w:tabs>
        <w:ind w:left="-720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="00E6427D">
        <w:rPr>
          <w:rFonts w:ascii="Times New Roman" w:hAnsi="Times New Roman" w:cs="Times New Roman"/>
          <w:sz w:val="24"/>
          <w:szCs w:val="24"/>
        </w:rPr>
        <w:t>2</w:t>
      </w:r>
      <w:r w:rsidRPr="00CA7A7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What is the closing value of NIFTY on 19.12.2024? </w:t>
      </w:r>
      <w:r w:rsidRPr="00CA7A7C">
        <w:rPr>
          <w:rFonts w:ascii="Times New Roman" w:hAnsi="Times New Roman" w:cs="Times New Roman"/>
          <w:sz w:val="24"/>
          <w:szCs w:val="24"/>
        </w:rPr>
        <w:t>______________</w:t>
      </w:r>
      <w:r w:rsidRPr="00CA7A7C">
        <w:rPr>
          <w:rFonts w:ascii="Times New Roman" w:hAnsi="Times New Roman" w:cs="Times New Roman"/>
          <w:sz w:val="24"/>
          <w:szCs w:val="24"/>
          <w:u w:val="single"/>
        </w:rPr>
        <w:t xml:space="preserve">                   </w:t>
      </w:r>
    </w:p>
    <w:p w14:paraId="41F16D0A" w14:textId="77777777" w:rsidR="00AA6CF5" w:rsidRPr="00CA7A7C" w:rsidRDefault="00AA6CF5" w:rsidP="00AA6CF5">
      <w:pPr>
        <w:tabs>
          <w:tab w:val="center" w:pos="1260"/>
          <w:tab w:val="center" w:pos="2161"/>
          <w:tab w:val="center" w:pos="2881"/>
          <w:tab w:val="center" w:pos="4250"/>
        </w:tabs>
        <w:ind w:left="-15"/>
        <w:rPr>
          <w:rFonts w:ascii="Times New Roman" w:hAnsi="Times New Roman" w:cs="Times New Roman"/>
          <w:sz w:val="24"/>
          <w:szCs w:val="24"/>
        </w:rPr>
      </w:pPr>
      <w:r w:rsidRPr="00CA7A7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5F0DFF7" w14:textId="4E209A5E" w:rsidR="00AA6CF5" w:rsidRPr="00CA7A7C" w:rsidRDefault="00AA6CF5" w:rsidP="00AA6CF5">
      <w:pPr>
        <w:tabs>
          <w:tab w:val="center" w:pos="2194"/>
        </w:tabs>
        <w:ind w:left="-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="00E6427D">
        <w:rPr>
          <w:rFonts w:ascii="Times New Roman" w:hAnsi="Times New Roman" w:cs="Times New Roman"/>
          <w:sz w:val="24"/>
          <w:szCs w:val="24"/>
        </w:rPr>
        <w:t>3</w:t>
      </w:r>
      <w:r w:rsidRPr="00CA7A7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Write the acronym of </w:t>
      </w:r>
      <w:r w:rsidRPr="00CA7A7C">
        <w:rPr>
          <w:rFonts w:ascii="Times New Roman" w:hAnsi="Times New Roman" w:cs="Times New Roman"/>
          <w:sz w:val="24"/>
          <w:szCs w:val="24"/>
        </w:rPr>
        <w:t xml:space="preserve">NABARD stands for____________________ </w:t>
      </w:r>
    </w:p>
    <w:p w14:paraId="64CCEB35" w14:textId="77777777" w:rsidR="00AA6CF5" w:rsidRPr="00CA7A7C" w:rsidRDefault="00AA6CF5" w:rsidP="00AA6CF5">
      <w:pPr>
        <w:tabs>
          <w:tab w:val="center" w:pos="2194"/>
        </w:tabs>
        <w:ind w:left="-15"/>
        <w:rPr>
          <w:rFonts w:ascii="Times New Roman" w:hAnsi="Times New Roman" w:cs="Times New Roman"/>
          <w:sz w:val="24"/>
          <w:szCs w:val="24"/>
        </w:rPr>
      </w:pPr>
    </w:p>
    <w:p w14:paraId="24684059" w14:textId="4641503B" w:rsidR="00AA6CF5" w:rsidRDefault="00AA6CF5" w:rsidP="00AA6CF5">
      <w:pPr>
        <w:ind w:left="-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="00E6427D">
        <w:rPr>
          <w:rFonts w:ascii="Times New Roman" w:hAnsi="Times New Roman" w:cs="Times New Roman"/>
          <w:sz w:val="24"/>
          <w:szCs w:val="24"/>
        </w:rPr>
        <w:t>4</w:t>
      </w:r>
      <w:r w:rsidRPr="00CA7A7C">
        <w:rPr>
          <w:rFonts w:ascii="Times New Roman" w:hAnsi="Times New Roman" w:cs="Times New Roman"/>
          <w:sz w:val="24"/>
          <w:szCs w:val="24"/>
        </w:rPr>
        <w:t>. SEBI stands for________________________</w:t>
      </w:r>
    </w:p>
    <w:p w14:paraId="4E7965FB" w14:textId="77777777" w:rsidR="00AA6CF5" w:rsidRDefault="00AA6CF5" w:rsidP="00AA6CF5">
      <w:pPr>
        <w:tabs>
          <w:tab w:val="center" w:pos="6515"/>
        </w:tabs>
        <w:ind w:left="-15"/>
        <w:rPr>
          <w:rFonts w:ascii="Times New Roman" w:hAnsi="Times New Roman" w:cs="Times New Roman"/>
          <w:sz w:val="24"/>
          <w:szCs w:val="24"/>
        </w:rPr>
      </w:pPr>
    </w:p>
    <w:p w14:paraId="00D89C84" w14:textId="3E4E0CCE" w:rsidR="00AA6CF5" w:rsidRDefault="00AA6CF5" w:rsidP="00AA6CF5">
      <w:pPr>
        <w:tabs>
          <w:tab w:val="center" w:pos="1036"/>
          <w:tab w:val="center" w:pos="2161"/>
          <w:tab w:val="center" w:pos="3205"/>
        </w:tabs>
        <w:ind w:left="-720" w:right="-3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="00E6427D">
        <w:rPr>
          <w:rFonts w:ascii="Times New Roman" w:hAnsi="Times New Roman" w:cs="Times New Roman"/>
          <w:sz w:val="24"/>
          <w:szCs w:val="24"/>
        </w:rPr>
        <w:t>5</w:t>
      </w:r>
      <w:r w:rsidRPr="00CA7A7C">
        <w:rPr>
          <w:rFonts w:ascii="Times New Roman" w:hAnsi="Times New Roman" w:cs="Times New Roman"/>
          <w:sz w:val="24"/>
          <w:szCs w:val="24"/>
        </w:rPr>
        <w:t>.</w:t>
      </w:r>
      <w:r w:rsidRPr="0074657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 investments S.I.P stands for?</w:t>
      </w:r>
    </w:p>
    <w:p w14:paraId="4285F13A" w14:textId="77777777" w:rsidR="00CE0BEF" w:rsidRPr="00C34C21" w:rsidRDefault="00CE0BEF" w:rsidP="00C34C21">
      <w:pPr>
        <w:spacing w:line="480" w:lineRule="auto"/>
        <w:ind w:left="-709"/>
        <w:rPr>
          <w:rFonts w:ascii="Arial Rounded MT Bold" w:hAnsi="Arial Rounded MT Bold"/>
        </w:rPr>
      </w:pPr>
    </w:p>
    <w:p w14:paraId="0C6F10FD" w14:textId="42D10EDC" w:rsidR="00444C2F" w:rsidRPr="00C34C21" w:rsidRDefault="00D63AA0" w:rsidP="00D63AA0">
      <w:pPr>
        <w:tabs>
          <w:tab w:val="left" w:pos="6033"/>
        </w:tabs>
        <w:spacing w:line="480" w:lineRule="auto"/>
        <w:ind w:left="-709"/>
        <w:rPr>
          <w:rFonts w:ascii="Arial Rounded MT Bold" w:hAnsi="Arial Rounded MT Bold"/>
        </w:rPr>
      </w:pPr>
      <w:r>
        <w:rPr>
          <w:rFonts w:ascii="Arial Rounded MT Bold" w:hAnsi="Arial Rounded MT Bold"/>
        </w:rPr>
        <w:tab/>
      </w:r>
    </w:p>
    <w:sectPr w:rsidR="00444C2F" w:rsidRPr="00C34C21" w:rsidSect="00746574">
      <w:pgSz w:w="12240" w:h="15840"/>
      <w:pgMar w:top="270" w:right="2160" w:bottom="720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stral">
    <w:panose1 w:val="03090702030407020403"/>
    <w:charset w:val="00"/>
    <w:family w:val="script"/>
    <w:pitch w:val="variable"/>
    <w:sig w:usb0="00000287" w:usb1="00000000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0D7212C2"/>
    <w:multiLevelType w:val="hybridMultilevel"/>
    <w:tmpl w:val="B798B0AA"/>
    <w:lvl w:ilvl="0" w:tplc="40090001">
      <w:start w:val="1"/>
      <w:numFmt w:val="bullet"/>
      <w:lvlText w:val=""/>
      <w:lvlJc w:val="left"/>
      <w:pPr>
        <w:ind w:left="1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14" w15:restartNumberingAfterBreak="0">
    <w:nsid w:val="10CD42BC"/>
    <w:multiLevelType w:val="hybridMultilevel"/>
    <w:tmpl w:val="80E086E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1C6B7AE9"/>
    <w:multiLevelType w:val="hybridMultilevel"/>
    <w:tmpl w:val="D67E4FEC"/>
    <w:lvl w:ilvl="0" w:tplc="6AEC5BCA">
      <w:start w:val="1"/>
      <w:numFmt w:val="upperLetter"/>
      <w:lvlText w:val="%1)"/>
      <w:lvlJc w:val="left"/>
      <w:pPr>
        <w:ind w:left="97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95" w:hanging="360"/>
      </w:pPr>
    </w:lvl>
    <w:lvl w:ilvl="2" w:tplc="4009001B" w:tentative="1">
      <w:start w:val="1"/>
      <w:numFmt w:val="lowerRoman"/>
      <w:lvlText w:val="%3."/>
      <w:lvlJc w:val="right"/>
      <w:pPr>
        <w:ind w:left="2415" w:hanging="180"/>
      </w:pPr>
    </w:lvl>
    <w:lvl w:ilvl="3" w:tplc="4009000F" w:tentative="1">
      <w:start w:val="1"/>
      <w:numFmt w:val="decimal"/>
      <w:lvlText w:val="%4."/>
      <w:lvlJc w:val="left"/>
      <w:pPr>
        <w:ind w:left="3135" w:hanging="360"/>
      </w:pPr>
    </w:lvl>
    <w:lvl w:ilvl="4" w:tplc="40090019" w:tentative="1">
      <w:start w:val="1"/>
      <w:numFmt w:val="lowerLetter"/>
      <w:lvlText w:val="%5."/>
      <w:lvlJc w:val="left"/>
      <w:pPr>
        <w:ind w:left="3855" w:hanging="360"/>
      </w:pPr>
    </w:lvl>
    <w:lvl w:ilvl="5" w:tplc="4009001B" w:tentative="1">
      <w:start w:val="1"/>
      <w:numFmt w:val="lowerRoman"/>
      <w:lvlText w:val="%6."/>
      <w:lvlJc w:val="right"/>
      <w:pPr>
        <w:ind w:left="4575" w:hanging="180"/>
      </w:pPr>
    </w:lvl>
    <w:lvl w:ilvl="6" w:tplc="4009000F" w:tentative="1">
      <w:start w:val="1"/>
      <w:numFmt w:val="decimal"/>
      <w:lvlText w:val="%7."/>
      <w:lvlJc w:val="left"/>
      <w:pPr>
        <w:ind w:left="5295" w:hanging="360"/>
      </w:pPr>
    </w:lvl>
    <w:lvl w:ilvl="7" w:tplc="40090019" w:tentative="1">
      <w:start w:val="1"/>
      <w:numFmt w:val="lowerLetter"/>
      <w:lvlText w:val="%8."/>
      <w:lvlJc w:val="left"/>
      <w:pPr>
        <w:ind w:left="6015" w:hanging="360"/>
      </w:pPr>
    </w:lvl>
    <w:lvl w:ilvl="8" w:tplc="4009001B" w:tentative="1">
      <w:start w:val="1"/>
      <w:numFmt w:val="lowerRoman"/>
      <w:lvlText w:val="%9."/>
      <w:lvlJc w:val="right"/>
      <w:pPr>
        <w:ind w:left="6735" w:hanging="180"/>
      </w:pPr>
    </w:lvl>
  </w:abstractNum>
  <w:abstractNum w:abstractNumId="17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5D008B8"/>
    <w:multiLevelType w:val="hybridMultilevel"/>
    <w:tmpl w:val="531A5EA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3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4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5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290093557">
    <w:abstractNumId w:val="23"/>
  </w:num>
  <w:num w:numId="2" w16cid:durableId="298151024">
    <w:abstractNumId w:val="12"/>
  </w:num>
  <w:num w:numId="3" w16cid:durableId="1477145164">
    <w:abstractNumId w:val="10"/>
  </w:num>
  <w:num w:numId="4" w16cid:durableId="2140175925">
    <w:abstractNumId w:val="25"/>
  </w:num>
  <w:num w:numId="5" w16cid:durableId="1738094620">
    <w:abstractNumId w:val="15"/>
  </w:num>
  <w:num w:numId="6" w16cid:durableId="125901879">
    <w:abstractNumId w:val="19"/>
  </w:num>
  <w:num w:numId="7" w16cid:durableId="1828738997">
    <w:abstractNumId w:val="22"/>
  </w:num>
  <w:num w:numId="8" w16cid:durableId="1810129869">
    <w:abstractNumId w:val="9"/>
  </w:num>
  <w:num w:numId="9" w16cid:durableId="1210805471">
    <w:abstractNumId w:val="7"/>
  </w:num>
  <w:num w:numId="10" w16cid:durableId="1034355221">
    <w:abstractNumId w:val="6"/>
  </w:num>
  <w:num w:numId="11" w16cid:durableId="1677883294">
    <w:abstractNumId w:val="5"/>
  </w:num>
  <w:num w:numId="12" w16cid:durableId="71436219">
    <w:abstractNumId w:val="4"/>
  </w:num>
  <w:num w:numId="13" w16cid:durableId="1525827000">
    <w:abstractNumId w:val="8"/>
  </w:num>
  <w:num w:numId="14" w16cid:durableId="272785864">
    <w:abstractNumId w:val="3"/>
  </w:num>
  <w:num w:numId="15" w16cid:durableId="1524123972">
    <w:abstractNumId w:val="2"/>
  </w:num>
  <w:num w:numId="16" w16cid:durableId="311450261">
    <w:abstractNumId w:val="1"/>
  </w:num>
  <w:num w:numId="17" w16cid:durableId="286863525">
    <w:abstractNumId w:val="0"/>
  </w:num>
  <w:num w:numId="18" w16cid:durableId="2145467910">
    <w:abstractNumId w:val="17"/>
  </w:num>
  <w:num w:numId="19" w16cid:durableId="1876651507">
    <w:abstractNumId w:val="18"/>
  </w:num>
  <w:num w:numId="20" w16cid:durableId="1172720587">
    <w:abstractNumId w:val="24"/>
  </w:num>
  <w:num w:numId="21" w16cid:durableId="1890873941">
    <w:abstractNumId w:val="20"/>
  </w:num>
  <w:num w:numId="22" w16cid:durableId="269163472">
    <w:abstractNumId w:val="11"/>
  </w:num>
  <w:num w:numId="23" w16cid:durableId="1523283454">
    <w:abstractNumId w:val="26"/>
  </w:num>
  <w:num w:numId="24" w16cid:durableId="270211528">
    <w:abstractNumId w:val="21"/>
  </w:num>
  <w:num w:numId="25" w16cid:durableId="1574001530">
    <w:abstractNumId w:val="14"/>
  </w:num>
  <w:num w:numId="26" w16cid:durableId="780995631">
    <w:abstractNumId w:val="13"/>
  </w:num>
  <w:num w:numId="27" w16cid:durableId="21038304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5FE4"/>
    <w:rsid w:val="0002008B"/>
    <w:rsid w:val="0004507B"/>
    <w:rsid w:val="0007137A"/>
    <w:rsid w:val="00085924"/>
    <w:rsid w:val="000A5F76"/>
    <w:rsid w:val="000B6364"/>
    <w:rsid w:val="000C45B0"/>
    <w:rsid w:val="000D1F3B"/>
    <w:rsid w:val="000D797F"/>
    <w:rsid w:val="00144A56"/>
    <w:rsid w:val="001D2582"/>
    <w:rsid w:val="00264427"/>
    <w:rsid w:val="00290512"/>
    <w:rsid w:val="002B19A1"/>
    <w:rsid w:val="00356887"/>
    <w:rsid w:val="00444C2F"/>
    <w:rsid w:val="004822C7"/>
    <w:rsid w:val="00490246"/>
    <w:rsid w:val="004F3266"/>
    <w:rsid w:val="004F34D4"/>
    <w:rsid w:val="00521DEC"/>
    <w:rsid w:val="005B507E"/>
    <w:rsid w:val="005B5909"/>
    <w:rsid w:val="005B5CCE"/>
    <w:rsid w:val="005B67AC"/>
    <w:rsid w:val="00645252"/>
    <w:rsid w:val="0066765C"/>
    <w:rsid w:val="0067411D"/>
    <w:rsid w:val="00693438"/>
    <w:rsid w:val="00695183"/>
    <w:rsid w:val="006D3D74"/>
    <w:rsid w:val="006D485B"/>
    <w:rsid w:val="007273F9"/>
    <w:rsid w:val="00740798"/>
    <w:rsid w:val="00746574"/>
    <w:rsid w:val="00755AC4"/>
    <w:rsid w:val="00783EED"/>
    <w:rsid w:val="008177E4"/>
    <w:rsid w:val="0083569A"/>
    <w:rsid w:val="00916219"/>
    <w:rsid w:val="00961B65"/>
    <w:rsid w:val="009E627E"/>
    <w:rsid w:val="00A02019"/>
    <w:rsid w:val="00A1126F"/>
    <w:rsid w:val="00A23224"/>
    <w:rsid w:val="00A27FF3"/>
    <w:rsid w:val="00A9204E"/>
    <w:rsid w:val="00AA6CF5"/>
    <w:rsid w:val="00B66AD0"/>
    <w:rsid w:val="00B77BF9"/>
    <w:rsid w:val="00BA1AFF"/>
    <w:rsid w:val="00BA5BB7"/>
    <w:rsid w:val="00C151D8"/>
    <w:rsid w:val="00C32159"/>
    <w:rsid w:val="00C34C21"/>
    <w:rsid w:val="00C37D9D"/>
    <w:rsid w:val="00C50B3D"/>
    <w:rsid w:val="00C873C0"/>
    <w:rsid w:val="00C97F11"/>
    <w:rsid w:val="00CA3C2D"/>
    <w:rsid w:val="00CA7A7C"/>
    <w:rsid w:val="00CE0BEF"/>
    <w:rsid w:val="00D040CA"/>
    <w:rsid w:val="00D32717"/>
    <w:rsid w:val="00D61D62"/>
    <w:rsid w:val="00D63AA0"/>
    <w:rsid w:val="00DC5FE4"/>
    <w:rsid w:val="00DD333B"/>
    <w:rsid w:val="00DE7C6A"/>
    <w:rsid w:val="00E50E33"/>
    <w:rsid w:val="00E6427D"/>
    <w:rsid w:val="00E72853"/>
    <w:rsid w:val="00E86448"/>
    <w:rsid w:val="00F931AE"/>
    <w:rsid w:val="00FA1A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0B3860"/>
  <w15:chartTrackingRefBased/>
  <w15:docId w15:val="{FA378D86-7744-44BC-AAC7-76FB7DF7D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ListParagraph">
    <w:name w:val="List Paragraph"/>
    <w:basedOn w:val="Normal"/>
    <w:uiPriority w:val="34"/>
    <w:unhideWhenUsed/>
    <w:qFormat/>
    <w:rsid w:val="00DC5FE4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A1AFF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table" w:styleId="TableGrid">
    <w:name w:val="Table Grid"/>
    <w:basedOn w:val="TableNormal"/>
    <w:uiPriority w:val="39"/>
    <w:rsid w:val="00C151D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235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95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94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microsoft.com/office/2007/relationships/hdphoto" Target="media/hdphoto1.wdp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LL\AppData\Local\Microsoft\Office\16.0\DTS\en-IN%7b0BB645BD-2681-48AC-840A-C2C7652D92AA%7d\%7b60AF15D2-59F0-4DB8-B5F4-1DAF5CF881D2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3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{60AF15D2-59F0-4DB8-B5F4-1DAF5CF881D2}tf02786999_win32</Template>
  <TotalTime>33</TotalTime>
  <Pages>2</Pages>
  <Words>455</Words>
  <Characters>2595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PODAPALA SIVA REDDY</cp:lastModifiedBy>
  <cp:revision>4</cp:revision>
  <cp:lastPrinted>2024-12-13T11:34:00Z</cp:lastPrinted>
  <dcterms:created xsi:type="dcterms:W3CDTF">2024-12-19T11:29:00Z</dcterms:created>
  <dcterms:modified xsi:type="dcterms:W3CDTF">2024-12-20T04:19:00Z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